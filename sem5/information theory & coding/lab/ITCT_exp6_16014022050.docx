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margin" w:tblpX="-205" w:tblpY="51"/>
        <w:tblW w:w="98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323"/>
        <w:gridCol w:w="4395"/>
        <w:gridCol w:w="1559"/>
        <w:gridCol w:w="1559"/>
      </w:tblGrid>
      <w:tr w:rsidR="00323B28" w:rsidRPr="000A3CCC" w14:paraId="244E0C90" w14:textId="77777777" w:rsidTr="000659E1">
        <w:tc>
          <w:tcPr>
            <w:tcW w:w="2323" w:type="dxa"/>
            <w:shd w:val="clear" w:color="auto" w:fill="auto"/>
            <w:vAlign w:val="center"/>
          </w:tcPr>
          <w:p w14:paraId="71C33D15" w14:textId="77777777" w:rsidR="00323B28" w:rsidRPr="002915D6" w:rsidRDefault="00323B28" w:rsidP="000659E1">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Course Name:</w:t>
            </w:r>
          </w:p>
        </w:tc>
        <w:tc>
          <w:tcPr>
            <w:tcW w:w="4395" w:type="dxa"/>
            <w:shd w:val="clear" w:color="auto" w:fill="auto"/>
            <w:vAlign w:val="center"/>
          </w:tcPr>
          <w:p w14:paraId="6A0B544C" w14:textId="4F333DFA" w:rsidR="00323B28" w:rsidRPr="003B204E" w:rsidRDefault="00950E55" w:rsidP="000659E1">
            <w:pPr>
              <w:pStyle w:val="TableContents"/>
              <w:spacing w:after="0"/>
              <w:jc w:val="center"/>
              <w:rPr>
                <w:rFonts w:ascii="Times New Roman" w:hAnsi="Times New Roman" w:cs="Times New Roman"/>
                <w:b/>
                <w:sz w:val="24"/>
                <w:szCs w:val="24"/>
              </w:rPr>
            </w:pPr>
            <w:r w:rsidRPr="00950E55">
              <w:rPr>
                <w:rFonts w:ascii="Times New Roman" w:hAnsi="Times New Roman" w:cs="Times New Roman"/>
                <w:b/>
                <w:sz w:val="24"/>
                <w:szCs w:val="24"/>
              </w:rPr>
              <w:t>Information Theory an</w:t>
            </w:r>
            <w:r>
              <w:rPr>
                <w:rFonts w:ascii="Times New Roman" w:hAnsi="Times New Roman" w:cs="Times New Roman"/>
                <w:b/>
                <w:sz w:val="24"/>
                <w:szCs w:val="24"/>
              </w:rPr>
              <w:t>d Coding Techniques</w:t>
            </w:r>
          </w:p>
        </w:tc>
        <w:tc>
          <w:tcPr>
            <w:tcW w:w="1559" w:type="dxa"/>
            <w:shd w:val="clear" w:color="auto" w:fill="auto"/>
            <w:vAlign w:val="center"/>
          </w:tcPr>
          <w:p w14:paraId="4FADE99C" w14:textId="77777777" w:rsidR="00323B28" w:rsidRPr="002915D6" w:rsidRDefault="00323B28" w:rsidP="000659E1">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Semester:</w:t>
            </w:r>
          </w:p>
        </w:tc>
        <w:tc>
          <w:tcPr>
            <w:tcW w:w="1559" w:type="dxa"/>
            <w:vAlign w:val="center"/>
          </w:tcPr>
          <w:p w14:paraId="5DE7E521" w14:textId="77777777" w:rsidR="00323B28" w:rsidRPr="003B204E" w:rsidRDefault="00950E55" w:rsidP="000659E1">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V</w:t>
            </w:r>
          </w:p>
        </w:tc>
      </w:tr>
      <w:tr w:rsidR="00323B28" w:rsidRPr="000A3CCC" w14:paraId="4F3597A0" w14:textId="77777777" w:rsidTr="000659E1">
        <w:tc>
          <w:tcPr>
            <w:tcW w:w="2323" w:type="dxa"/>
            <w:shd w:val="clear" w:color="auto" w:fill="auto"/>
            <w:vAlign w:val="center"/>
          </w:tcPr>
          <w:p w14:paraId="6144C787" w14:textId="77777777" w:rsidR="00323B28" w:rsidRPr="002915D6" w:rsidRDefault="00323B28" w:rsidP="000659E1">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Date of Performance:</w:t>
            </w:r>
          </w:p>
        </w:tc>
        <w:tc>
          <w:tcPr>
            <w:tcW w:w="4395" w:type="dxa"/>
            <w:shd w:val="clear" w:color="auto" w:fill="auto"/>
            <w:vAlign w:val="center"/>
          </w:tcPr>
          <w:p w14:paraId="26A7705E" w14:textId="0D3DD845" w:rsidR="00323B28" w:rsidRPr="003B204E" w:rsidRDefault="00DA409F" w:rsidP="000659E1">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20</w:t>
            </w:r>
            <w:r w:rsidR="000659E1">
              <w:rPr>
                <w:rFonts w:ascii="Times New Roman" w:hAnsi="Times New Roman" w:cs="Times New Roman"/>
                <w:b/>
                <w:sz w:val="24"/>
                <w:szCs w:val="24"/>
              </w:rPr>
              <w:t xml:space="preserve"> </w:t>
            </w:r>
            <w:r>
              <w:rPr>
                <w:rFonts w:ascii="Times New Roman" w:hAnsi="Times New Roman" w:cs="Times New Roman"/>
                <w:b/>
                <w:sz w:val="24"/>
                <w:szCs w:val="24"/>
              </w:rPr>
              <w:t>/</w:t>
            </w:r>
            <w:r w:rsidR="000659E1">
              <w:rPr>
                <w:rFonts w:ascii="Times New Roman" w:hAnsi="Times New Roman" w:cs="Times New Roman"/>
                <w:b/>
                <w:sz w:val="24"/>
                <w:szCs w:val="24"/>
              </w:rPr>
              <w:t xml:space="preserve"> </w:t>
            </w:r>
            <w:r>
              <w:rPr>
                <w:rFonts w:ascii="Times New Roman" w:hAnsi="Times New Roman" w:cs="Times New Roman"/>
                <w:b/>
                <w:sz w:val="24"/>
                <w:szCs w:val="24"/>
              </w:rPr>
              <w:t>09</w:t>
            </w:r>
            <w:r w:rsidR="000659E1">
              <w:rPr>
                <w:rFonts w:ascii="Times New Roman" w:hAnsi="Times New Roman" w:cs="Times New Roman"/>
                <w:b/>
                <w:sz w:val="24"/>
                <w:szCs w:val="24"/>
              </w:rPr>
              <w:t xml:space="preserve"> </w:t>
            </w:r>
            <w:r>
              <w:rPr>
                <w:rFonts w:ascii="Times New Roman" w:hAnsi="Times New Roman" w:cs="Times New Roman"/>
                <w:b/>
                <w:sz w:val="24"/>
                <w:szCs w:val="24"/>
              </w:rPr>
              <w:t>/</w:t>
            </w:r>
            <w:r w:rsidR="000659E1">
              <w:rPr>
                <w:rFonts w:ascii="Times New Roman" w:hAnsi="Times New Roman" w:cs="Times New Roman"/>
                <w:b/>
                <w:sz w:val="24"/>
                <w:szCs w:val="24"/>
              </w:rPr>
              <w:t xml:space="preserve"> </w:t>
            </w:r>
            <w:r>
              <w:rPr>
                <w:rFonts w:ascii="Times New Roman" w:hAnsi="Times New Roman" w:cs="Times New Roman"/>
                <w:b/>
                <w:sz w:val="24"/>
                <w:szCs w:val="24"/>
              </w:rPr>
              <w:t>24</w:t>
            </w:r>
          </w:p>
        </w:tc>
        <w:tc>
          <w:tcPr>
            <w:tcW w:w="1559" w:type="dxa"/>
            <w:shd w:val="clear" w:color="auto" w:fill="auto"/>
            <w:vAlign w:val="center"/>
          </w:tcPr>
          <w:p w14:paraId="008E9653" w14:textId="77777777" w:rsidR="00323B28" w:rsidRPr="002915D6" w:rsidRDefault="00323B28" w:rsidP="000659E1">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Batch No:</w:t>
            </w:r>
          </w:p>
        </w:tc>
        <w:tc>
          <w:tcPr>
            <w:tcW w:w="1559" w:type="dxa"/>
            <w:vAlign w:val="center"/>
          </w:tcPr>
          <w:p w14:paraId="7929AF43" w14:textId="1F55A343" w:rsidR="00323B28" w:rsidRPr="003B204E" w:rsidRDefault="00DA409F" w:rsidP="000659E1">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B</w:t>
            </w:r>
            <w:r w:rsidR="000659E1">
              <w:rPr>
                <w:rFonts w:ascii="Times New Roman" w:hAnsi="Times New Roman" w:cs="Times New Roman"/>
                <w:b/>
                <w:sz w:val="24"/>
                <w:szCs w:val="24"/>
              </w:rPr>
              <w:t xml:space="preserve"> - </w:t>
            </w:r>
            <w:r>
              <w:rPr>
                <w:rFonts w:ascii="Times New Roman" w:hAnsi="Times New Roman" w:cs="Times New Roman"/>
                <w:b/>
                <w:sz w:val="24"/>
                <w:szCs w:val="24"/>
              </w:rPr>
              <w:t>1</w:t>
            </w:r>
          </w:p>
        </w:tc>
      </w:tr>
      <w:tr w:rsidR="00323B28" w:rsidRPr="000A3CCC" w14:paraId="165DCC0F" w14:textId="77777777" w:rsidTr="000659E1">
        <w:tc>
          <w:tcPr>
            <w:tcW w:w="2323" w:type="dxa"/>
            <w:shd w:val="clear" w:color="auto" w:fill="auto"/>
            <w:vAlign w:val="center"/>
          </w:tcPr>
          <w:p w14:paraId="5606A4EC" w14:textId="77777777" w:rsidR="00323B28" w:rsidRDefault="00323B28" w:rsidP="000659E1">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Faculty Name:</w:t>
            </w:r>
          </w:p>
        </w:tc>
        <w:tc>
          <w:tcPr>
            <w:tcW w:w="4395" w:type="dxa"/>
            <w:shd w:val="clear" w:color="auto" w:fill="auto"/>
            <w:vAlign w:val="center"/>
          </w:tcPr>
          <w:p w14:paraId="57F1DCBB" w14:textId="7BC8EFCA" w:rsidR="00323B28" w:rsidRPr="000659E1" w:rsidRDefault="00DA409F" w:rsidP="000659E1">
            <w:pPr>
              <w:pStyle w:val="TableContents"/>
              <w:spacing w:after="0"/>
              <w:jc w:val="center"/>
              <w:rPr>
                <w:rFonts w:ascii="Times New Roman" w:hAnsi="Times New Roman" w:cs="Times New Roman"/>
                <w:b/>
                <w:sz w:val="24"/>
                <w:szCs w:val="24"/>
              </w:rPr>
            </w:pPr>
            <w:r w:rsidRPr="000659E1">
              <w:rPr>
                <w:rFonts w:ascii="Times New Roman" w:hAnsi="Times New Roman" w:cs="Times New Roman"/>
                <w:b/>
                <w:sz w:val="24"/>
                <w:szCs w:val="24"/>
              </w:rPr>
              <w:t>Prof Makarand Kulkarni</w:t>
            </w:r>
          </w:p>
        </w:tc>
        <w:tc>
          <w:tcPr>
            <w:tcW w:w="1559" w:type="dxa"/>
            <w:shd w:val="clear" w:color="auto" w:fill="auto"/>
            <w:vAlign w:val="center"/>
          </w:tcPr>
          <w:p w14:paraId="74ADDA75" w14:textId="77777777" w:rsidR="00323B28" w:rsidRDefault="00323B28" w:rsidP="000659E1">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Roll No:</w:t>
            </w:r>
          </w:p>
        </w:tc>
        <w:tc>
          <w:tcPr>
            <w:tcW w:w="1559" w:type="dxa"/>
            <w:vAlign w:val="center"/>
          </w:tcPr>
          <w:p w14:paraId="4CA2A341" w14:textId="09442643" w:rsidR="00323B28" w:rsidRDefault="00DA409F" w:rsidP="000659E1">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160140220</w:t>
            </w:r>
            <w:r w:rsidR="000659E1">
              <w:rPr>
                <w:rFonts w:ascii="Times New Roman" w:hAnsi="Times New Roman" w:cs="Times New Roman"/>
                <w:b/>
                <w:sz w:val="24"/>
                <w:szCs w:val="24"/>
              </w:rPr>
              <w:t>50</w:t>
            </w:r>
          </w:p>
        </w:tc>
      </w:tr>
      <w:tr w:rsidR="00323B28" w:rsidRPr="000A3CCC" w14:paraId="2FE0E964" w14:textId="77777777" w:rsidTr="000659E1">
        <w:tc>
          <w:tcPr>
            <w:tcW w:w="2323" w:type="dxa"/>
            <w:shd w:val="clear" w:color="auto" w:fill="auto"/>
            <w:vAlign w:val="center"/>
          </w:tcPr>
          <w:p w14:paraId="276A0DF4" w14:textId="77777777" w:rsidR="00323B28" w:rsidRDefault="00323B28" w:rsidP="000659E1">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Faculty Sign &amp; Date:</w:t>
            </w:r>
          </w:p>
        </w:tc>
        <w:tc>
          <w:tcPr>
            <w:tcW w:w="4395" w:type="dxa"/>
            <w:shd w:val="clear" w:color="auto" w:fill="auto"/>
            <w:vAlign w:val="center"/>
          </w:tcPr>
          <w:p w14:paraId="2AA60D74" w14:textId="77777777" w:rsidR="00323B28" w:rsidRPr="00DA409F" w:rsidRDefault="00323B28" w:rsidP="000659E1">
            <w:pPr>
              <w:pStyle w:val="TableContents"/>
              <w:spacing w:after="0"/>
              <w:jc w:val="center"/>
              <w:rPr>
                <w:rFonts w:ascii="Times New Roman" w:hAnsi="Times New Roman" w:cs="Times New Roman"/>
                <w:sz w:val="24"/>
                <w:szCs w:val="24"/>
              </w:rPr>
            </w:pPr>
          </w:p>
        </w:tc>
        <w:tc>
          <w:tcPr>
            <w:tcW w:w="1559" w:type="dxa"/>
            <w:shd w:val="clear" w:color="auto" w:fill="auto"/>
            <w:vAlign w:val="center"/>
          </w:tcPr>
          <w:p w14:paraId="3F5EDD61" w14:textId="77777777" w:rsidR="00323B28" w:rsidRDefault="00323B28" w:rsidP="000659E1">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Grade/Marks:</w:t>
            </w:r>
          </w:p>
        </w:tc>
        <w:tc>
          <w:tcPr>
            <w:tcW w:w="1559" w:type="dxa"/>
            <w:vAlign w:val="center"/>
          </w:tcPr>
          <w:p w14:paraId="355F9B98" w14:textId="0895B370" w:rsidR="00323B28" w:rsidRDefault="000659E1" w:rsidP="000659E1">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___ /</w:t>
            </w:r>
            <w:r w:rsidR="00323B28">
              <w:rPr>
                <w:rFonts w:ascii="Times New Roman" w:hAnsi="Times New Roman" w:cs="Times New Roman"/>
                <w:b/>
                <w:sz w:val="24"/>
                <w:szCs w:val="24"/>
              </w:rPr>
              <w:t xml:space="preserve"> 25</w:t>
            </w:r>
          </w:p>
        </w:tc>
      </w:tr>
    </w:tbl>
    <w:p w14:paraId="62666CA1" w14:textId="77777777" w:rsidR="000B0D21" w:rsidRDefault="000B0D21">
      <w:pPr>
        <w:rPr>
          <w:rFonts w:ascii="Times New Roman" w:hAnsi="Times New Roman" w:cs="Times New Roman"/>
          <w:b/>
          <w:sz w:val="28"/>
          <w:szCs w:val="28"/>
        </w:rPr>
      </w:pPr>
    </w:p>
    <w:p w14:paraId="0E624B63" w14:textId="77777777" w:rsidR="000B0D21" w:rsidRDefault="000B0D21">
      <w:pPr>
        <w:rPr>
          <w:rFonts w:ascii="Times New Roman" w:hAnsi="Times New Roman" w:cs="Times New Roman"/>
          <w:b/>
          <w:sz w:val="28"/>
          <w:szCs w:val="28"/>
        </w:rPr>
      </w:pPr>
    </w:p>
    <w:p w14:paraId="6BF2C1D8" w14:textId="77777777" w:rsidR="001F0663" w:rsidRDefault="001F0663" w:rsidP="001D6337">
      <w:pPr>
        <w:shd w:val="clear" w:color="auto" w:fill="FFFFFF"/>
        <w:spacing w:before="100" w:beforeAutospacing="1" w:after="100" w:afterAutospacing="1" w:line="240" w:lineRule="auto"/>
        <w:rPr>
          <w:rFonts w:ascii="Times New Roman" w:hAnsi="Times New Roman" w:cs="Times New Roman"/>
          <w:b/>
          <w:sz w:val="28"/>
          <w:szCs w:val="28"/>
        </w:rPr>
      </w:pPr>
    </w:p>
    <w:p w14:paraId="5B03741A" w14:textId="77777777" w:rsidR="00A25C5E" w:rsidRDefault="00A25C5E" w:rsidP="002A50A1">
      <w:pPr>
        <w:shd w:val="clear" w:color="auto" w:fill="FFFFFF"/>
        <w:spacing w:after="0" w:line="240" w:lineRule="auto"/>
        <w:ind w:left="-709"/>
        <w:jc w:val="center"/>
        <w:rPr>
          <w:rFonts w:ascii="Times New Roman" w:hAnsi="Times New Roman" w:cs="Times New Roman"/>
          <w:b/>
          <w:color w:val="BC202E"/>
          <w:sz w:val="28"/>
          <w:szCs w:val="28"/>
        </w:rPr>
      </w:pPr>
    </w:p>
    <w:p w14:paraId="2E89F45F" w14:textId="77777777" w:rsidR="00DA409F" w:rsidRDefault="00DA409F" w:rsidP="00DC4383">
      <w:pPr>
        <w:shd w:val="clear" w:color="auto" w:fill="FFFFFF"/>
        <w:spacing w:after="0" w:line="240" w:lineRule="auto"/>
        <w:ind w:left="-709"/>
        <w:jc w:val="center"/>
        <w:rPr>
          <w:rFonts w:ascii="Times New Roman" w:hAnsi="Times New Roman" w:cs="Times New Roman"/>
          <w:b/>
          <w:color w:val="BC202E"/>
          <w:sz w:val="28"/>
          <w:szCs w:val="28"/>
        </w:rPr>
      </w:pPr>
    </w:p>
    <w:p w14:paraId="12FD62EF" w14:textId="77777777" w:rsidR="000659E1" w:rsidRDefault="000659E1" w:rsidP="00DC4383">
      <w:pPr>
        <w:shd w:val="clear" w:color="auto" w:fill="FFFFFF"/>
        <w:spacing w:after="0" w:line="240" w:lineRule="auto"/>
        <w:ind w:left="-709"/>
        <w:jc w:val="center"/>
        <w:rPr>
          <w:rFonts w:ascii="Times New Roman" w:hAnsi="Times New Roman" w:cs="Times New Roman"/>
          <w:b/>
          <w:color w:val="BC202E"/>
          <w:sz w:val="28"/>
          <w:szCs w:val="28"/>
        </w:rPr>
      </w:pPr>
    </w:p>
    <w:p w14:paraId="64123542" w14:textId="1DC92349" w:rsidR="00DC4383" w:rsidRPr="000659E1" w:rsidRDefault="00DC4383" w:rsidP="000659E1">
      <w:pPr>
        <w:shd w:val="clear" w:color="auto" w:fill="FFFFFF"/>
        <w:spacing w:after="0" w:line="240" w:lineRule="auto"/>
        <w:ind w:left="-709"/>
        <w:jc w:val="center"/>
        <w:rPr>
          <w:rFonts w:ascii="Times New Roman" w:hAnsi="Times New Roman" w:cs="Times New Roman"/>
          <w:b/>
          <w:color w:val="BC202E"/>
          <w:sz w:val="28"/>
          <w:szCs w:val="28"/>
        </w:rPr>
      </w:pPr>
      <w:r w:rsidRPr="000659E1">
        <w:rPr>
          <w:rFonts w:ascii="Times New Roman" w:hAnsi="Times New Roman" w:cs="Times New Roman"/>
          <w:b/>
          <w:color w:val="BC202E"/>
          <w:sz w:val="28"/>
          <w:szCs w:val="28"/>
        </w:rPr>
        <w:t xml:space="preserve">Experiment No: </w:t>
      </w:r>
      <w:r w:rsidR="00E76C82" w:rsidRPr="000659E1">
        <w:rPr>
          <w:rFonts w:ascii="Times New Roman" w:hAnsi="Times New Roman" w:cs="Times New Roman"/>
          <w:b/>
          <w:color w:val="BC202E"/>
          <w:sz w:val="28"/>
          <w:szCs w:val="28"/>
        </w:rPr>
        <w:t>-</w:t>
      </w:r>
      <w:r w:rsidR="00F10A88" w:rsidRPr="000659E1">
        <w:rPr>
          <w:rFonts w:ascii="Times New Roman" w:hAnsi="Times New Roman" w:cs="Times New Roman"/>
          <w:b/>
          <w:color w:val="BC202E"/>
          <w:sz w:val="28"/>
          <w:szCs w:val="28"/>
        </w:rPr>
        <w:t>6</w:t>
      </w:r>
    </w:p>
    <w:p w14:paraId="29922255" w14:textId="77777777" w:rsidR="00F10A88" w:rsidRPr="000659E1" w:rsidRDefault="00DC4383" w:rsidP="000659E1">
      <w:pPr>
        <w:spacing w:after="0" w:line="100" w:lineRule="atLeast"/>
        <w:ind w:left="2249" w:hangingChars="800" w:hanging="2249"/>
        <w:jc w:val="center"/>
        <w:rPr>
          <w:rFonts w:ascii="Times New Roman" w:hAnsi="Times New Roman"/>
          <w:b/>
          <w:iCs/>
          <w:sz w:val="28"/>
          <w:szCs w:val="28"/>
        </w:rPr>
      </w:pPr>
      <w:r w:rsidRPr="000659E1">
        <w:rPr>
          <w:rFonts w:ascii="Times New Roman" w:hAnsi="Times New Roman"/>
          <w:b/>
          <w:iCs/>
          <w:color w:val="BC202E"/>
          <w:sz w:val="28"/>
          <w:szCs w:val="28"/>
        </w:rPr>
        <w:t>Title:</w:t>
      </w:r>
      <w:r w:rsidRPr="000659E1">
        <w:rPr>
          <w:rFonts w:ascii="Times New Roman" w:hAnsi="Times New Roman"/>
          <w:sz w:val="28"/>
          <w:szCs w:val="28"/>
        </w:rPr>
        <w:t xml:space="preserve"> </w:t>
      </w:r>
      <w:r w:rsidR="00F10A88" w:rsidRPr="000659E1">
        <w:rPr>
          <w:rFonts w:ascii="Times New Roman" w:eastAsia="Times New Roman" w:hAnsi="Times New Roman"/>
          <w:b/>
          <w:iCs/>
          <w:sz w:val="28"/>
          <w:szCs w:val="28"/>
        </w:rPr>
        <w:t>Linear Block Code</w:t>
      </w:r>
    </w:p>
    <w:p w14:paraId="663BEC4C" w14:textId="77777777" w:rsidR="008D1128" w:rsidRPr="004C015B" w:rsidRDefault="008D1128" w:rsidP="004C015B">
      <w:pPr>
        <w:pStyle w:val="NoSpacing"/>
        <w:spacing w:line="276" w:lineRule="auto"/>
        <w:ind w:left="284"/>
        <w:jc w:val="center"/>
        <w:rPr>
          <w:rFonts w:ascii="Times New Roman" w:hAnsi="Times New Roman"/>
          <w:b/>
          <w:sz w:val="28"/>
          <w:szCs w:val="28"/>
        </w:rPr>
      </w:pPr>
    </w:p>
    <w:tbl>
      <w:tblPr>
        <w:tblStyle w:val="TableGrid"/>
        <w:tblW w:w="0" w:type="auto"/>
        <w:tblInd w:w="-176" w:type="dxa"/>
        <w:tblLook w:val="04A0" w:firstRow="1" w:lastRow="0" w:firstColumn="1" w:lastColumn="0" w:noHBand="0" w:noVBand="1"/>
      </w:tblPr>
      <w:tblGrid>
        <w:gridCol w:w="9914"/>
      </w:tblGrid>
      <w:tr w:rsidR="00DC4383" w14:paraId="22A9FDCC" w14:textId="77777777" w:rsidTr="005866D6">
        <w:tc>
          <w:tcPr>
            <w:tcW w:w="9914" w:type="dxa"/>
          </w:tcPr>
          <w:p w14:paraId="23E4FC26" w14:textId="77777777" w:rsidR="00DC4383" w:rsidRPr="007609F2" w:rsidRDefault="00DC4383" w:rsidP="005866D6">
            <w:pPr>
              <w:shd w:val="clear" w:color="auto" w:fill="FFFFFF"/>
              <w:ind w:left="-709" w:firstLine="709"/>
              <w:rPr>
                <w:rFonts w:ascii="Arial" w:eastAsia="Times New Roman" w:hAnsi="Arial" w:cs="Arial"/>
                <w:b/>
                <w:color w:val="222222"/>
                <w:sz w:val="24"/>
                <w:szCs w:val="24"/>
              </w:rPr>
            </w:pPr>
            <w:r w:rsidRPr="001D6337">
              <w:rPr>
                <w:rFonts w:ascii="Times New Roman" w:hAnsi="Times New Roman"/>
                <w:b/>
                <w:color w:val="BC202E"/>
                <w:sz w:val="24"/>
                <w:szCs w:val="24"/>
              </w:rPr>
              <w:t>Aim and Objective of the Experiment:</w:t>
            </w:r>
          </w:p>
        </w:tc>
      </w:tr>
      <w:tr w:rsidR="00DC4383" w14:paraId="610C3A25" w14:textId="77777777" w:rsidTr="005866D6">
        <w:tc>
          <w:tcPr>
            <w:tcW w:w="9914" w:type="dxa"/>
          </w:tcPr>
          <w:p w14:paraId="6E7A333A" w14:textId="77777777" w:rsidR="00DC4383" w:rsidRPr="004C015B" w:rsidRDefault="00F10A88" w:rsidP="00F10A88">
            <w:pPr>
              <w:pStyle w:val="ListParagraph"/>
              <w:numPr>
                <w:ilvl w:val="0"/>
                <w:numId w:val="10"/>
              </w:numPr>
              <w:suppressAutoHyphens/>
              <w:spacing w:line="100" w:lineRule="atLeast"/>
            </w:pPr>
            <w:r>
              <w:rPr>
                <w:rFonts w:ascii="Times New Roman" w:hAnsi="Times New Roman"/>
                <w:iCs/>
                <w:sz w:val="24"/>
                <w:szCs w:val="24"/>
              </w:rPr>
              <w:t xml:space="preserve">To design Encoder and Decoder using Linear Block Code.            </w:t>
            </w:r>
          </w:p>
        </w:tc>
      </w:tr>
    </w:tbl>
    <w:p w14:paraId="2D1F83DF" w14:textId="77777777" w:rsidR="00DC4383" w:rsidRDefault="00DC4383" w:rsidP="00DC4383">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914"/>
      </w:tblGrid>
      <w:tr w:rsidR="00DC4383" w14:paraId="4386DA09" w14:textId="77777777" w:rsidTr="005866D6">
        <w:tc>
          <w:tcPr>
            <w:tcW w:w="9914" w:type="dxa"/>
          </w:tcPr>
          <w:p w14:paraId="2D12C11A" w14:textId="77777777" w:rsidR="00DC4383" w:rsidRPr="007609F2" w:rsidRDefault="00DC4383" w:rsidP="005866D6">
            <w:pPr>
              <w:widowControl w:val="0"/>
              <w:suppressAutoHyphens/>
              <w:spacing w:line="264" w:lineRule="auto"/>
              <w:jc w:val="both"/>
              <w:rPr>
                <w:rFonts w:ascii="Times New Roman" w:hAnsi="Times New Roman"/>
                <w:b/>
                <w:sz w:val="24"/>
                <w:szCs w:val="24"/>
              </w:rPr>
            </w:pPr>
            <w:r w:rsidRPr="001D6337">
              <w:rPr>
                <w:rFonts w:ascii="Times New Roman" w:hAnsi="Times New Roman"/>
                <w:b/>
                <w:color w:val="BC202E"/>
                <w:sz w:val="24"/>
                <w:szCs w:val="24"/>
              </w:rPr>
              <w:t>COs to be achieved:</w:t>
            </w:r>
          </w:p>
        </w:tc>
      </w:tr>
      <w:tr w:rsidR="00DC4383" w14:paraId="1D222AF2" w14:textId="77777777" w:rsidTr="005866D6">
        <w:tc>
          <w:tcPr>
            <w:tcW w:w="9914" w:type="dxa"/>
          </w:tcPr>
          <w:p w14:paraId="27677213" w14:textId="77777777" w:rsidR="00F10A88" w:rsidRPr="002866FB" w:rsidRDefault="00F10A88" w:rsidP="00F10A88">
            <w:pPr>
              <w:spacing w:line="242" w:lineRule="auto"/>
              <w:ind w:left="1560" w:right="18" w:hanging="1561"/>
              <w:jc w:val="both"/>
              <w:rPr>
                <w:rFonts w:ascii="Times New Roman" w:hAnsi="Times New Roman"/>
                <w:sz w:val="24"/>
                <w:szCs w:val="24"/>
              </w:rPr>
            </w:pPr>
            <w:r>
              <w:t xml:space="preserve">CO3 </w:t>
            </w:r>
            <w:r w:rsidRPr="002866FB">
              <w:rPr>
                <w:rFonts w:ascii="Times New Roman" w:hAnsi="Times New Roman"/>
                <w:color w:val="0C0C0C"/>
                <w:sz w:val="24"/>
                <w:szCs w:val="24"/>
              </w:rPr>
              <w:t>Students will be able to apply e</w:t>
            </w:r>
            <w:r w:rsidRPr="002866FB">
              <w:rPr>
                <w:rFonts w:ascii="Times New Roman" w:hAnsi="Times New Roman"/>
                <w:sz w:val="24"/>
                <w:szCs w:val="24"/>
              </w:rPr>
              <w:t xml:space="preserve">rror control coding scheme for reliable transmission </w:t>
            </w:r>
            <w:r w:rsidRPr="002866FB">
              <w:rPr>
                <w:rFonts w:ascii="Times New Roman" w:hAnsi="Times New Roman"/>
                <w:spacing w:val="-3"/>
                <w:sz w:val="24"/>
                <w:szCs w:val="24"/>
              </w:rPr>
              <w:t xml:space="preserve">of </w:t>
            </w:r>
            <w:r w:rsidRPr="002866FB">
              <w:rPr>
                <w:rFonts w:ascii="Times New Roman" w:hAnsi="Times New Roman"/>
                <w:sz w:val="24"/>
                <w:szCs w:val="24"/>
              </w:rPr>
              <w:t>digital</w:t>
            </w:r>
            <w:r w:rsidRPr="002866FB">
              <w:rPr>
                <w:rFonts w:ascii="Times New Roman" w:hAnsi="Times New Roman"/>
                <w:spacing w:val="3"/>
                <w:sz w:val="24"/>
                <w:szCs w:val="24"/>
              </w:rPr>
              <w:t xml:space="preserve"> </w:t>
            </w:r>
            <w:r w:rsidRPr="002866FB">
              <w:rPr>
                <w:rFonts w:ascii="Times New Roman" w:hAnsi="Times New Roman"/>
                <w:sz w:val="24"/>
                <w:szCs w:val="24"/>
              </w:rPr>
              <w:t>data.</w:t>
            </w:r>
          </w:p>
          <w:p w14:paraId="468FFE78" w14:textId="77777777" w:rsidR="00DC4383" w:rsidRPr="007609F2" w:rsidRDefault="00DC4383" w:rsidP="005F4491">
            <w:pPr>
              <w:pStyle w:val="BodyText"/>
              <w:ind w:left="103"/>
            </w:pPr>
          </w:p>
        </w:tc>
      </w:tr>
    </w:tbl>
    <w:p w14:paraId="42D6483A" w14:textId="77777777" w:rsidR="007609F2" w:rsidRDefault="007609F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ayout w:type="fixed"/>
        <w:tblLook w:val="04A0" w:firstRow="1" w:lastRow="0" w:firstColumn="1" w:lastColumn="0" w:noHBand="0" w:noVBand="1"/>
      </w:tblPr>
      <w:tblGrid>
        <w:gridCol w:w="9782"/>
        <w:gridCol w:w="222"/>
      </w:tblGrid>
      <w:tr w:rsidR="00011491" w14:paraId="087856BF" w14:textId="77777777" w:rsidTr="003624D8">
        <w:tc>
          <w:tcPr>
            <w:tcW w:w="10004" w:type="dxa"/>
            <w:gridSpan w:val="2"/>
          </w:tcPr>
          <w:p w14:paraId="319DA965" w14:textId="77777777" w:rsidR="00011491" w:rsidRPr="007609F2" w:rsidRDefault="00011491" w:rsidP="003624D8">
            <w:pPr>
              <w:shd w:val="clear" w:color="auto" w:fill="FFFFFF"/>
              <w:ind w:left="-709" w:firstLine="709"/>
              <w:rPr>
                <w:rFonts w:ascii="Arial" w:eastAsia="Times New Roman" w:hAnsi="Arial" w:cs="Arial"/>
                <w:b/>
                <w:color w:val="222222"/>
                <w:sz w:val="24"/>
                <w:szCs w:val="24"/>
              </w:rPr>
            </w:pPr>
            <w:r w:rsidRPr="00E40814">
              <w:rPr>
                <w:rFonts w:ascii="Times New Roman" w:hAnsi="Times New Roman"/>
                <w:b/>
                <w:color w:val="BC202E"/>
                <w:sz w:val="24"/>
                <w:szCs w:val="24"/>
              </w:rPr>
              <w:t>Theory:</w:t>
            </w:r>
          </w:p>
        </w:tc>
      </w:tr>
      <w:tr w:rsidR="00011491" w14:paraId="35587D76" w14:textId="77777777" w:rsidTr="003624D8">
        <w:trPr>
          <w:trHeight w:val="1628"/>
        </w:trPr>
        <w:tc>
          <w:tcPr>
            <w:tcW w:w="10004" w:type="dxa"/>
            <w:gridSpan w:val="2"/>
          </w:tcPr>
          <w:p w14:paraId="0BA482B4" w14:textId="77777777" w:rsidR="00F10A88" w:rsidRPr="00461516" w:rsidRDefault="00F10A88" w:rsidP="00F10A88">
            <w:pPr>
              <w:pStyle w:val="BodyText"/>
              <w:spacing w:before="143"/>
              <w:ind w:left="320"/>
              <w:rPr>
                <w:b/>
              </w:rPr>
            </w:pPr>
            <w:r w:rsidRPr="00461516">
              <w:rPr>
                <w:u w:val="thick"/>
              </w:rPr>
              <w:t>Problem Statement:</w:t>
            </w:r>
          </w:p>
          <w:p w14:paraId="4136F866" w14:textId="77777777" w:rsidR="00F10A88" w:rsidRDefault="00F10A88" w:rsidP="00F10A88">
            <w:pPr>
              <w:spacing w:before="93" w:line="237" w:lineRule="auto"/>
              <w:ind w:left="320" w:right="1116"/>
              <w:jc w:val="both"/>
              <w:rPr>
                <w:rFonts w:ascii="Times New Roman" w:hAnsi="Times New Roman"/>
                <w:sz w:val="24"/>
                <w:szCs w:val="24"/>
              </w:rPr>
            </w:pPr>
            <w:r w:rsidRPr="00461516">
              <w:rPr>
                <w:rFonts w:ascii="Times New Roman" w:hAnsi="Times New Roman"/>
                <w:sz w:val="24"/>
                <w:szCs w:val="24"/>
              </w:rPr>
              <w:t>Design theoretically a (6, 3) linear block encoder for given the generator matrix and implement the cir</w:t>
            </w:r>
            <w:r>
              <w:rPr>
                <w:rFonts w:ascii="Times New Roman" w:hAnsi="Times New Roman"/>
                <w:sz w:val="24"/>
                <w:szCs w:val="24"/>
              </w:rPr>
              <w:t>cuit of the encoder and decoder</w:t>
            </w:r>
          </w:p>
          <w:p w14:paraId="74E4460E" w14:textId="77777777" w:rsidR="00F10A88" w:rsidRPr="00EE2114" w:rsidRDefault="00F10A88" w:rsidP="00F10A88">
            <w:pPr>
              <w:spacing w:before="93" w:line="237" w:lineRule="auto"/>
              <w:ind w:left="320" w:right="1116"/>
              <w:jc w:val="both"/>
              <w:rPr>
                <w:rFonts w:ascii="Times New Roman" w:hAnsi="Times New Roman"/>
                <w:noProof/>
                <w:sz w:val="24"/>
                <w:szCs w:val="24"/>
              </w:rPr>
            </w:pPr>
            <w:r>
              <w:rPr>
                <w:rFonts w:ascii="Times New Roman" w:hAnsi="Times New Roman"/>
                <w:noProof/>
                <w:sz w:val="24"/>
                <w:szCs w:val="24"/>
                <w:lang w:val="en-IN" w:eastAsia="en-IN"/>
              </w:rPr>
              <w:drawing>
                <wp:inline distT="0" distB="0" distL="0" distR="0" wp14:anchorId="7088C044" wp14:editId="4944F600">
                  <wp:extent cx="2028825" cy="714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8825" cy="714375"/>
                          </a:xfrm>
                          <a:prstGeom prst="rect">
                            <a:avLst/>
                          </a:prstGeom>
                          <a:noFill/>
                          <a:ln>
                            <a:noFill/>
                          </a:ln>
                        </pic:spPr>
                      </pic:pic>
                    </a:graphicData>
                  </a:graphic>
                </wp:inline>
              </w:drawing>
            </w:r>
            <m:oMath>
              <m:r>
                <w:rPr>
                  <w:rFonts w:ascii="Cambria Math" w:hAnsi="Cambria Math"/>
                  <w:sz w:val="24"/>
                  <w:szCs w:val="24"/>
                </w:rPr>
                <m:t xml:space="preserve"> </m:t>
              </m:r>
            </m:oMath>
          </w:p>
          <w:p w14:paraId="74608197" w14:textId="77777777" w:rsidR="00011491" w:rsidRPr="00E76C82" w:rsidRDefault="00011491" w:rsidP="00373BBC">
            <w:pPr>
              <w:pStyle w:val="BodyText"/>
              <w:ind w:left="828" w:right="855"/>
            </w:pPr>
          </w:p>
        </w:tc>
      </w:tr>
      <w:tr w:rsidR="00011491" w14:paraId="73612A65" w14:textId="77777777" w:rsidTr="003624D8">
        <w:trPr>
          <w:gridAfter w:val="1"/>
          <w:wAfter w:w="222" w:type="dxa"/>
        </w:trPr>
        <w:tc>
          <w:tcPr>
            <w:tcW w:w="9782" w:type="dxa"/>
          </w:tcPr>
          <w:p w14:paraId="1ED1D83C" w14:textId="77777777" w:rsidR="00011491" w:rsidRPr="00323B28" w:rsidRDefault="00011491" w:rsidP="003624D8">
            <w:pPr>
              <w:widowControl w:val="0"/>
              <w:suppressAutoHyphens/>
              <w:spacing w:line="264" w:lineRule="auto"/>
              <w:jc w:val="both"/>
              <w:rPr>
                <w:rFonts w:ascii="Times New Roman" w:hAnsi="Times New Roman"/>
                <w:b/>
                <w:sz w:val="24"/>
                <w:szCs w:val="24"/>
              </w:rPr>
            </w:pPr>
            <w:r w:rsidRPr="00323B28">
              <w:rPr>
                <w:rFonts w:ascii="Times New Roman" w:hAnsi="Times New Roman"/>
                <w:b/>
                <w:color w:val="BC202E"/>
                <w:sz w:val="24"/>
                <w:szCs w:val="24"/>
              </w:rPr>
              <w:t>Stepwise-Procedure:</w:t>
            </w:r>
          </w:p>
        </w:tc>
      </w:tr>
      <w:tr w:rsidR="00011491" w14:paraId="143EE09A" w14:textId="77777777" w:rsidTr="003624D8">
        <w:trPr>
          <w:gridAfter w:val="1"/>
          <w:wAfter w:w="222" w:type="dxa"/>
          <w:trHeight w:val="1907"/>
        </w:trPr>
        <w:tc>
          <w:tcPr>
            <w:tcW w:w="9782" w:type="dxa"/>
          </w:tcPr>
          <w:p w14:paraId="71A45229" w14:textId="77777777" w:rsidR="00E76C82" w:rsidRPr="004E3001" w:rsidRDefault="00E76C82" w:rsidP="00E76C82">
            <w:pPr>
              <w:widowControl w:val="0"/>
              <w:spacing w:line="100" w:lineRule="atLeast"/>
              <w:jc w:val="both"/>
              <w:rPr>
                <w:rFonts w:ascii="Times New Roman" w:hAnsi="Times New Roman"/>
                <w:b/>
                <w:sz w:val="24"/>
                <w:szCs w:val="24"/>
              </w:rPr>
            </w:pPr>
            <w:r w:rsidRPr="004E3001">
              <w:rPr>
                <w:rFonts w:ascii="Times New Roman" w:hAnsi="Times New Roman"/>
                <w:b/>
                <w:sz w:val="24"/>
                <w:szCs w:val="24"/>
                <w:shd w:val="clear" w:color="auto" w:fill="FFFFFF"/>
              </w:rPr>
              <w:t xml:space="preserve">Steps of algorithm: </w:t>
            </w:r>
          </w:p>
          <w:p w14:paraId="47F0D745" w14:textId="77777777" w:rsidR="00E76C82" w:rsidRDefault="00E76C82" w:rsidP="00E76C82">
            <w:pPr>
              <w:widowControl w:val="0"/>
              <w:spacing w:line="100" w:lineRule="atLeast"/>
              <w:jc w:val="both"/>
              <w:rPr>
                <w:rFonts w:ascii="Times New Roman" w:hAnsi="Times New Roman"/>
                <w:sz w:val="24"/>
                <w:szCs w:val="24"/>
              </w:rPr>
            </w:pPr>
          </w:p>
          <w:p w14:paraId="7D7F4CF3" w14:textId="77777777" w:rsidR="00546E63" w:rsidRDefault="00546E63" w:rsidP="00546E63">
            <w:pPr>
              <w:widowControl w:val="0"/>
              <w:spacing w:line="100" w:lineRule="atLeast"/>
              <w:rPr>
                <w:rFonts w:ascii="Times New Roman" w:hAnsi="Times New Roman"/>
                <w:sz w:val="24"/>
                <w:szCs w:val="24"/>
              </w:rPr>
            </w:pPr>
          </w:p>
          <w:p w14:paraId="17B81325" w14:textId="77777777" w:rsidR="00F10A88" w:rsidRPr="00DA409A" w:rsidRDefault="00F10A88" w:rsidP="00F10A88">
            <w:pPr>
              <w:widowControl w:val="0"/>
              <w:autoSpaceDE w:val="0"/>
              <w:autoSpaceDN w:val="0"/>
              <w:spacing w:before="90" w:line="275" w:lineRule="exact"/>
              <w:rPr>
                <w:rFonts w:ascii="Times New Roman" w:hAnsi="Times New Roman"/>
                <w:b/>
                <w:sz w:val="24"/>
                <w:szCs w:val="24"/>
              </w:rPr>
            </w:pPr>
            <w:r>
              <w:rPr>
                <w:rFonts w:ascii="Times New Roman" w:hAnsi="Times New Roman"/>
                <w:sz w:val="24"/>
                <w:szCs w:val="24"/>
              </w:rPr>
              <w:t xml:space="preserve">      </w:t>
            </w:r>
            <w:r w:rsidRPr="00DA409A">
              <w:rPr>
                <w:rFonts w:ascii="Times New Roman" w:hAnsi="Times New Roman"/>
                <w:sz w:val="24"/>
                <w:szCs w:val="24"/>
              </w:rPr>
              <w:t>Design a digital circuit to implement the above encoder.</w:t>
            </w:r>
          </w:p>
          <w:p w14:paraId="0BC33881" w14:textId="77777777" w:rsidR="00F10A88" w:rsidRPr="00DA409A" w:rsidRDefault="00F10A88" w:rsidP="00F10A88">
            <w:pPr>
              <w:spacing w:before="90" w:line="275" w:lineRule="exact"/>
              <w:rPr>
                <w:rFonts w:ascii="Times New Roman" w:hAnsi="Times New Roman"/>
                <w:b/>
                <w:sz w:val="24"/>
                <w:szCs w:val="24"/>
              </w:rPr>
            </w:pPr>
            <w:r w:rsidRPr="00DA409A">
              <w:rPr>
                <w:rFonts w:ascii="Times New Roman" w:hAnsi="Times New Roman"/>
                <w:sz w:val="24"/>
                <w:szCs w:val="24"/>
              </w:rPr>
              <w:t xml:space="preserve"> </w:t>
            </w:r>
            <w:r>
              <w:rPr>
                <w:rFonts w:ascii="Times New Roman" w:hAnsi="Times New Roman"/>
                <w:sz w:val="24"/>
                <w:szCs w:val="24"/>
              </w:rPr>
              <w:t xml:space="preserve">     </w:t>
            </w:r>
            <w:r w:rsidRPr="00DA409A">
              <w:rPr>
                <w:rFonts w:ascii="Times New Roman" w:hAnsi="Times New Roman"/>
                <w:b/>
                <w:sz w:val="24"/>
                <w:szCs w:val="24"/>
              </w:rPr>
              <w:t>Use open source simulator software: Circuit V</w:t>
            </w:r>
            <w:r>
              <w:rPr>
                <w:rFonts w:ascii="Times New Roman" w:hAnsi="Times New Roman"/>
                <w:b/>
                <w:sz w:val="24"/>
                <w:szCs w:val="24"/>
              </w:rPr>
              <w:t xml:space="preserve">erse (Just signup once or login         </w:t>
            </w:r>
            <w:r w:rsidRPr="00DA409A">
              <w:rPr>
                <w:rFonts w:ascii="Times New Roman" w:hAnsi="Times New Roman"/>
                <w:b/>
                <w:sz w:val="24"/>
                <w:szCs w:val="24"/>
              </w:rPr>
              <w:t xml:space="preserve">with Google). </w:t>
            </w:r>
            <w:r>
              <w:rPr>
                <w:rFonts w:ascii="Times New Roman" w:hAnsi="Times New Roman"/>
                <w:b/>
                <w:sz w:val="24"/>
                <w:szCs w:val="24"/>
              </w:rPr>
              <w:t xml:space="preserve">(You may use </w:t>
            </w:r>
            <w:proofErr w:type="spellStart"/>
            <w:r>
              <w:rPr>
                <w:rFonts w:ascii="Times New Roman" w:hAnsi="Times New Roman"/>
                <w:b/>
                <w:sz w:val="24"/>
                <w:szCs w:val="24"/>
              </w:rPr>
              <w:t>LTpsice</w:t>
            </w:r>
            <w:proofErr w:type="spellEnd"/>
            <w:r>
              <w:rPr>
                <w:rFonts w:ascii="Times New Roman" w:hAnsi="Times New Roman"/>
                <w:b/>
                <w:sz w:val="24"/>
                <w:szCs w:val="24"/>
              </w:rPr>
              <w:t>)</w:t>
            </w:r>
          </w:p>
          <w:p w14:paraId="5B5B59F8" w14:textId="77777777" w:rsidR="00F10A88" w:rsidRDefault="00F10A88" w:rsidP="00F10A88">
            <w:pPr>
              <w:spacing w:line="360" w:lineRule="auto"/>
              <w:jc w:val="both"/>
              <w:rPr>
                <w:rFonts w:ascii="Times New Roman" w:hAnsi="Times New Roman"/>
                <w:sz w:val="24"/>
                <w:szCs w:val="24"/>
              </w:rPr>
            </w:pPr>
            <w:r w:rsidRPr="00DA409A">
              <w:rPr>
                <w:rFonts w:ascii="Times New Roman" w:hAnsi="Times New Roman"/>
                <w:b/>
                <w:sz w:val="24"/>
                <w:szCs w:val="24"/>
              </w:rPr>
              <w:t>Step 1</w:t>
            </w:r>
            <w:r>
              <w:rPr>
                <w:rFonts w:ascii="Times New Roman" w:hAnsi="Times New Roman"/>
                <w:sz w:val="24"/>
                <w:szCs w:val="24"/>
              </w:rPr>
              <w:t xml:space="preserve">: Click on the option of “Launch Simulator”, the untitled project window appears. </w:t>
            </w:r>
          </w:p>
          <w:p w14:paraId="5A976645" w14:textId="77777777" w:rsidR="00F10A88" w:rsidRDefault="00F10A88" w:rsidP="00F10A88">
            <w:pPr>
              <w:spacing w:line="360" w:lineRule="auto"/>
              <w:jc w:val="both"/>
              <w:rPr>
                <w:rFonts w:ascii="Times New Roman" w:hAnsi="Times New Roman"/>
                <w:sz w:val="24"/>
                <w:szCs w:val="24"/>
              </w:rPr>
            </w:pPr>
            <w:r>
              <w:rPr>
                <w:rFonts w:ascii="Times New Roman" w:hAnsi="Times New Roman"/>
                <w:noProof/>
                <w:sz w:val="24"/>
                <w:szCs w:val="24"/>
                <w:lang w:val="en-IN" w:eastAsia="en-IN"/>
              </w:rPr>
              <w:lastRenderedPageBreak/>
              <w:drawing>
                <wp:inline distT="0" distB="0" distL="0" distR="0" wp14:anchorId="759E3D3B" wp14:editId="529FFB77">
                  <wp:extent cx="5248910" cy="1968500"/>
                  <wp:effectExtent l="0" t="0" r="0" b="0"/>
                  <wp:docPr id="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8910" cy="1968500"/>
                          </a:xfrm>
                          <a:prstGeom prst="rect">
                            <a:avLst/>
                          </a:prstGeom>
                          <a:noFill/>
                          <a:ln>
                            <a:noFill/>
                          </a:ln>
                        </pic:spPr>
                      </pic:pic>
                    </a:graphicData>
                  </a:graphic>
                </wp:inline>
              </w:drawing>
            </w:r>
          </w:p>
          <w:p w14:paraId="7D3B4379" w14:textId="77777777" w:rsidR="00F10A88" w:rsidRDefault="00F10A88" w:rsidP="00F10A88">
            <w:pPr>
              <w:spacing w:line="360" w:lineRule="auto"/>
              <w:jc w:val="both"/>
              <w:rPr>
                <w:rFonts w:ascii="Times New Roman" w:hAnsi="Times New Roman"/>
                <w:b/>
                <w:sz w:val="24"/>
                <w:szCs w:val="24"/>
              </w:rPr>
            </w:pPr>
          </w:p>
          <w:p w14:paraId="65987410" w14:textId="77777777" w:rsidR="00F10A88" w:rsidRDefault="00F10A88" w:rsidP="00546E63">
            <w:pPr>
              <w:widowControl w:val="0"/>
              <w:spacing w:line="100" w:lineRule="atLeast"/>
              <w:rPr>
                <w:rFonts w:ascii="Times New Roman" w:hAnsi="Times New Roman"/>
                <w:sz w:val="24"/>
                <w:szCs w:val="24"/>
              </w:rPr>
            </w:pPr>
          </w:p>
          <w:p w14:paraId="24A97470" w14:textId="77777777" w:rsidR="00F10A88" w:rsidRDefault="00F10A88" w:rsidP="00F10A88">
            <w:pPr>
              <w:spacing w:line="360" w:lineRule="auto"/>
              <w:jc w:val="both"/>
              <w:rPr>
                <w:rFonts w:ascii="Times New Roman" w:hAnsi="Times New Roman"/>
                <w:sz w:val="24"/>
                <w:szCs w:val="24"/>
              </w:rPr>
            </w:pPr>
            <w:r w:rsidRPr="00DA409A">
              <w:rPr>
                <w:rFonts w:ascii="Times New Roman" w:hAnsi="Times New Roman"/>
                <w:b/>
                <w:sz w:val="24"/>
                <w:szCs w:val="24"/>
              </w:rPr>
              <w:t>Step 2</w:t>
            </w:r>
            <w:r>
              <w:rPr>
                <w:rFonts w:ascii="Times New Roman" w:hAnsi="Times New Roman"/>
                <w:sz w:val="24"/>
                <w:szCs w:val="24"/>
              </w:rPr>
              <w:t>: Select the project tab of the toolbar and create a new project. Save the project in online mode.</w:t>
            </w:r>
          </w:p>
          <w:p w14:paraId="13E4B260" w14:textId="77777777" w:rsidR="00F10A88" w:rsidRDefault="00F10A88" w:rsidP="00F10A88">
            <w:pPr>
              <w:spacing w:line="360" w:lineRule="auto"/>
              <w:jc w:val="both"/>
              <w:rPr>
                <w:rFonts w:ascii="Times New Roman" w:hAnsi="Times New Roman"/>
                <w:sz w:val="24"/>
                <w:szCs w:val="24"/>
              </w:rPr>
            </w:pPr>
            <w:r>
              <w:rPr>
                <w:rFonts w:ascii="Times New Roman" w:hAnsi="Times New Roman"/>
                <w:noProof/>
                <w:sz w:val="24"/>
                <w:szCs w:val="24"/>
                <w:lang w:val="en-IN" w:eastAsia="en-IN"/>
              </w:rPr>
              <w:drawing>
                <wp:inline distT="0" distB="0" distL="0" distR="0" wp14:anchorId="5E7EE7F5" wp14:editId="45959924">
                  <wp:extent cx="5360670" cy="2052320"/>
                  <wp:effectExtent l="0" t="0" r="0" b="0"/>
                  <wp:docPr id="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0670" cy="2052320"/>
                          </a:xfrm>
                          <a:prstGeom prst="rect">
                            <a:avLst/>
                          </a:prstGeom>
                          <a:noFill/>
                          <a:ln>
                            <a:noFill/>
                          </a:ln>
                        </pic:spPr>
                      </pic:pic>
                    </a:graphicData>
                  </a:graphic>
                </wp:inline>
              </w:drawing>
            </w:r>
          </w:p>
          <w:p w14:paraId="479BBD81" w14:textId="77777777" w:rsidR="00F10A88" w:rsidRDefault="00F10A88" w:rsidP="00F10A88">
            <w:pPr>
              <w:spacing w:line="360" w:lineRule="auto"/>
              <w:jc w:val="both"/>
              <w:rPr>
                <w:rFonts w:ascii="Times New Roman" w:hAnsi="Times New Roman"/>
                <w:sz w:val="24"/>
                <w:szCs w:val="24"/>
              </w:rPr>
            </w:pPr>
            <w:r w:rsidRPr="00DA409A">
              <w:rPr>
                <w:rFonts w:ascii="Times New Roman" w:hAnsi="Times New Roman"/>
                <w:b/>
                <w:sz w:val="24"/>
                <w:szCs w:val="24"/>
              </w:rPr>
              <w:t>Step 3</w:t>
            </w:r>
            <w:r>
              <w:rPr>
                <w:rFonts w:ascii="Times New Roman" w:hAnsi="Times New Roman"/>
                <w:sz w:val="24"/>
                <w:szCs w:val="24"/>
              </w:rPr>
              <w:t xml:space="preserve">: Select the appropriate input, logic gate and output option from the circuit element palette. Drag and drop the selected option on the project screen. </w:t>
            </w:r>
          </w:p>
          <w:p w14:paraId="3CC1D348" w14:textId="77777777" w:rsidR="00F10A88" w:rsidRDefault="00F10A88" w:rsidP="00F10A88">
            <w:pPr>
              <w:spacing w:line="360" w:lineRule="auto"/>
              <w:jc w:val="both"/>
              <w:rPr>
                <w:rFonts w:ascii="Times New Roman" w:hAnsi="Times New Roman"/>
                <w:sz w:val="24"/>
                <w:szCs w:val="24"/>
              </w:rPr>
            </w:pPr>
            <w:r>
              <w:rPr>
                <w:rFonts w:ascii="Times New Roman" w:hAnsi="Times New Roman"/>
                <w:noProof/>
                <w:sz w:val="24"/>
                <w:szCs w:val="24"/>
                <w:lang w:val="en-IN" w:eastAsia="en-IN"/>
              </w:rPr>
              <w:lastRenderedPageBreak/>
              <w:drawing>
                <wp:inline distT="0" distB="0" distL="0" distR="0" wp14:anchorId="1720CC94" wp14:editId="6054FCB7">
                  <wp:extent cx="5207000" cy="2484755"/>
                  <wp:effectExtent l="0" t="0" r="0" b="0"/>
                  <wp:docPr id="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7000" cy="2484755"/>
                          </a:xfrm>
                          <a:prstGeom prst="rect">
                            <a:avLst/>
                          </a:prstGeom>
                          <a:noFill/>
                          <a:ln>
                            <a:noFill/>
                          </a:ln>
                        </pic:spPr>
                      </pic:pic>
                    </a:graphicData>
                  </a:graphic>
                </wp:inline>
              </w:drawing>
            </w:r>
          </w:p>
          <w:p w14:paraId="72D34DB1" w14:textId="77777777" w:rsidR="00F10A88" w:rsidRDefault="00F10A88" w:rsidP="00F10A88">
            <w:pPr>
              <w:spacing w:line="360" w:lineRule="auto"/>
              <w:jc w:val="both"/>
              <w:rPr>
                <w:rFonts w:ascii="Times New Roman" w:hAnsi="Times New Roman"/>
                <w:sz w:val="24"/>
                <w:szCs w:val="24"/>
              </w:rPr>
            </w:pPr>
            <w:r w:rsidRPr="004706C7">
              <w:rPr>
                <w:rFonts w:ascii="Times New Roman" w:hAnsi="Times New Roman"/>
                <w:b/>
                <w:sz w:val="24"/>
                <w:szCs w:val="24"/>
              </w:rPr>
              <w:t>Step 4</w:t>
            </w:r>
            <w:r>
              <w:rPr>
                <w:rFonts w:ascii="Times New Roman" w:hAnsi="Times New Roman"/>
                <w:sz w:val="24"/>
                <w:szCs w:val="24"/>
              </w:rPr>
              <w:t xml:space="preserve">: Interconnect the placed elements by clicking on the two end-points. The output changes can be </w:t>
            </w:r>
            <w:proofErr w:type="spellStart"/>
            <w:r>
              <w:rPr>
                <w:rFonts w:ascii="Times New Roman" w:hAnsi="Times New Roman"/>
                <w:sz w:val="24"/>
                <w:szCs w:val="24"/>
              </w:rPr>
              <w:t>visualised</w:t>
            </w:r>
            <w:proofErr w:type="spellEnd"/>
            <w:r>
              <w:rPr>
                <w:rFonts w:ascii="Times New Roman" w:hAnsi="Times New Roman"/>
                <w:sz w:val="24"/>
                <w:szCs w:val="24"/>
              </w:rPr>
              <w:t xml:space="preserve"> in real-time. Note down the corresponding input-output logic</w:t>
            </w:r>
          </w:p>
          <w:p w14:paraId="2F5865A7" w14:textId="77777777" w:rsidR="00F10A88" w:rsidRDefault="00F10A88" w:rsidP="00F10A88">
            <w:pPr>
              <w:spacing w:line="360" w:lineRule="auto"/>
              <w:jc w:val="both"/>
              <w:rPr>
                <w:rFonts w:ascii="Times New Roman" w:hAnsi="Times New Roman"/>
                <w:sz w:val="24"/>
                <w:szCs w:val="24"/>
              </w:rPr>
            </w:pPr>
            <w:r>
              <w:rPr>
                <w:rFonts w:ascii="Times New Roman" w:hAnsi="Times New Roman"/>
                <w:noProof/>
                <w:sz w:val="24"/>
                <w:szCs w:val="24"/>
                <w:lang w:val="en-IN" w:eastAsia="en-IN"/>
              </w:rPr>
              <w:drawing>
                <wp:inline distT="0" distB="0" distL="0" distR="0" wp14:anchorId="376FE61A" wp14:editId="5ADB4351">
                  <wp:extent cx="5360670" cy="17240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0670" cy="1724025"/>
                          </a:xfrm>
                          <a:prstGeom prst="rect">
                            <a:avLst/>
                          </a:prstGeom>
                          <a:noFill/>
                          <a:ln>
                            <a:noFill/>
                          </a:ln>
                        </pic:spPr>
                      </pic:pic>
                    </a:graphicData>
                  </a:graphic>
                </wp:inline>
              </w:drawing>
            </w:r>
          </w:p>
          <w:p w14:paraId="6D40964D" w14:textId="77777777" w:rsidR="00F10A88" w:rsidRPr="00CA6701" w:rsidRDefault="00F10A88" w:rsidP="00F10A88">
            <w:pPr>
              <w:widowControl w:val="0"/>
              <w:tabs>
                <w:tab w:val="left" w:pos="1041"/>
              </w:tabs>
              <w:autoSpaceDE w:val="0"/>
              <w:autoSpaceDN w:val="0"/>
              <w:jc w:val="both"/>
              <w:rPr>
                <w:rFonts w:ascii="Times New Roman" w:hAnsi="Times New Roman"/>
                <w:sz w:val="24"/>
                <w:szCs w:val="24"/>
              </w:rPr>
            </w:pPr>
            <w:r w:rsidRPr="00FE3FAC">
              <w:rPr>
                <w:rFonts w:ascii="Times New Roman" w:hAnsi="Times New Roman"/>
                <w:b/>
                <w:sz w:val="24"/>
                <w:szCs w:val="24"/>
              </w:rPr>
              <w:t>Step</w:t>
            </w:r>
            <w:r>
              <w:rPr>
                <w:rFonts w:ascii="Times New Roman" w:hAnsi="Times New Roman"/>
                <w:b/>
                <w:sz w:val="24"/>
                <w:szCs w:val="24"/>
              </w:rPr>
              <w:t xml:space="preserve"> 5</w:t>
            </w:r>
            <w:r w:rsidRPr="00FE3FAC">
              <w:rPr>
                <w:rFonts w:ascii="Times New Roman" w:hAnsi="Times New Roman"/>
                <w:b/>
                <w:sz w:val="24"/>
                <w:szCs w:val="24"/>
              </w:rPr>
              <w:t>:</w:t>
            </w:r>
            <w:r w:rsidRPr="00CA6701">
              <w:rPr>
                <w:rFonts w:ascii="Times New Roman" w:hAnsi="Times New Roman"/>
                <w:sz w:val="24"/>
                <w:szCs w:val="24"/>
              </w:rPr>
              <w:t xml:space="preserve"> Observe the code words for all the inputs. Verify using ‘encode’ function of</w:t>
            </w:r>
            <w:r w:rsidRPr="00CA6701">
              <w:rPr>
                <w:rFonts w:ascii="Times New Roman" w:hAnsi="Times New Roman"/>
                <w:spacing w:val="-19"/>
                <w:sz w:val="24"/>
                <w:szCs w:val="24"/>
              </w:rPr>
              <w:t xml:space="preserve"> </w:t>
            </w:r>
            <w:r>
              <w:rPr>
                <w:rFonts w:ascii="Times New Roman" w:hAnsi="Times New Roman"/>
                <w:spacing w:val="-19"/>
                <w:sz w:val="24"/>
                <w:szCs w:val="24"/>
              </w:rPr>
              <w:t xml:space="preserve">   </w:t>
            </w:r>
            <w:r w:rsidRPr="00CA6701">
              <w:rPr>
                <w:rFonts w:ascii="Times New Roman" w:hAnsi="Times New Roman"/>
                <w:sz w:val="24"/>
                <w:szCs w:val="24"/>
              </w:rPr>
              <w:t>MATLAB.</w:t>
            </w:r>
          </w:p>
          <w:p w14:paraId="61D2F19F" w14:textId="77777777" w:rsidR="00F10A88" w:rsidRPr="00CA6701" w:rsidRDefault="00F10A88" w:rsidP="00F10A88">
            <w:pPr>
              <w:widowControl w:val="0"/>
              <w:tabs>
                <w:tab w:val="left" w:pos="1047"/>
              </w:tabs>
              <w:autoSpaceDE w:val="0"/>
              <w:autoSpaceDN w:val="0"/>
              <w:ind w:right="86"/>
              <w:jc w:val="both"/>
              <w:rPr>
                <w:rFonts w:ascii="Times New Roman" w:hAnsi="Times New Roman"/>
                <w:sz w:val="24"/>
                <w:szCs w:val="24"/>
              </w:rPr>
            </w:pPr>
            <w:r w:rsidRPr="00FE3FAC">
              <w:rPr>
                <w:rFonts w:ascii="Times New Roman" w:hAnsi="Times New Roman"/>
                <w:b/>
                <w:sz w:val="24"/>
                <w:szCs w:val="24"/>
              </w:rPr>
              <w:t xml:space="preserve">Step </w:t>
            </w:r>
            <w:r>
              <w:rPr>
                <w:rFonts w:ascii="Times New Roman" w:hAnsi="Times New Roman"/>
                <w:b/>
                <w:sz w:val="24"/>
                <w:szCs w:val="24"/>
              </w:rPr>
              <w:t>6</w:t>
            </w:r>
            <w:r w:rsidRPr="00FE3FAC">
              <w:rPr>
                <w:rFonts w:ascii="Times New Roman" w:hAnsi="Times New Roman"/>
                <w:b/>
                <w:sz w:val="24"/>
                <w:szCs w:val="24"/>
              </w:rPr>
              <w:t>:</w:t>
            </w:r>
            <w:r w:rsidRPr="00CA6701">
              <w:rPr>
                <w:rFonts w:ascii="Times New Roman" w:hAnsi="Times New Roman"/>
                <w:sz w:val="24"/>
                <w:szCs w:val="24"/>
              </w:rPr>
              <w:t xml:space="preserve"> Design a circuit</w:t>
            </w:r>
            <w:r>
              <w:rPr>
                <w:rFonts w:ascii="Times New Roman" w:hAnsi="Times New Roman"/>
                <w:sz w:val="24"/>
                <w:szCs w:val="24"/>
              </w:rPr>
              <w:t xml:space="preserve"> </w:t>
            </w:r>
            <w:r w:rsidRPr="00CA6701">
              <w:rPr>
                <w:rFonts w:ascii="Times New Roman" w:hAnsi="Times New Roman"/>
                <w:sz w:val="24"/>
                <w:szCs w:val="24"/>
              </w:rPr>
              <w:t>(decoder) to evaluate the syndrome from the received code   word</w:t>
            </w:r>
          </w:p>
          <w:p w14:paraId="748C3F18" w14:textId="77777777" w:rsidR="00F10A88" w:rsidRDefault="00F10A88" w:rsidP="00DA409F">
            <w:pPr>
              <w:widowControl w:val="0"/>
              <w:tabs>
                <w:tab w:val="left" w:pos="1047"/>
              </w:tabs>
              <w:autoSpaceDE w:val="0"/>
              <w:autoSpaceDN w:val="0"/>
              <w:ind w:right="86"/>
              <w:jc w:val="both"/>
              <w:rPr>
                <w:rFonts w:ascii="Times New Roman" w:hAnsi="Times New Roman"/>
                <w:sz w:val="24"/>
                <w:szCs w:val="24"/>
              </w:rPr>
            </w:pPr>
            <w:r w:rsidRPr="00FE3FAC">
              <w:rPr>
                <w:rFonts w:ascii="Times New Roman" w:hAnsi="Times New Roman"/>
                <w:b/>
                <w:sz w:val="24"/>
                <w:szCs w:val="24"/>
              </w:rPr>
              <w:t>Step</w:t>
            </w:r>
            <w:r>
              <w:rPr>
                <w:rFonts w:ascii="Times New Roman" w:hAnsi="Times New Roman"/>
                <w:b/>
                <w:sz w:val="24"/>
                <w:szCs w:val="24"/>
              </w:rPr>
              <w:t xml:space="preserve"> 7</w:t>
            </w:r>
            <w:r w:rsidRPr="00CA6701">
              <w:rPr>
                <w:rFonts w:ascii="Times New Roman" w:hAnsi="Times New Roman"/>
                <w:sz w:val="24"/>
                <w:szCs w:val="24"/>
              </w:rPr>
              <w:t>: Implement circuit</w:t>
            </w:r>
            <w:r>
              <w:rPr>
                <w:rFonts w:ascii="Times New Roman" w:hAnsi="Times New Roman"/>
                <w:sz w:val="24"/>
                <w:szCs w:val="24"/>
              </w:rPr>
              <w:t>,</w:t>
            </w:r>
            <w:r w:rsidRPr="00CA6701">
              <w:rPr>
                <w:rFonts w:ascii="Times New Roman" w:hAnsi="Times New Roman"/>
                <w:sz w:val="24"/>
                <w:szCs w:val="24"/>
              </w:rPr>
              <w:t xml:space="preserve"> using software.</w:t>
            </w:r>
            <w:r>
              <w:rPr>
                <w:rFonts w:ascii="Times New Roman" w:hAnsi="Times New Roman"/>
                <w:sz w:val="24"/>
                <w:szCs w:val="24"/>
              </w:rPr>
              <w:t xml:space="preserve"> </w:t>
            </w:r>
          </w:p>
          <w:p w14:paraId="435D6FDC" w14:textId="77777777" w:rsidR="00DA409F" w:rsidRDefault="00DA409F" w:rsidP="00DA409F">
            <w:pPr>
              <w:widowControl w:val="0"/>
              <w:tabs>
                <w:tab w:val="left" w:pos="1047"/>
              </w:tabs>
              <w:autoSpaceDE w:val="0"/>
              <w:autoSpaceDN w:val="0"/>
              <w:ind w:right="86"/>
              <w:jc w:val="both"/>
              <w:rPr>
                <w:rFonts w:ascii="Times New Roman" w:hAnsi="Times New Roman"/>
                <w:sz w:val="24"/>
                <w:szCs w:val="24"/>
              </w:rPr>
            </w:pPr>
          </w:p>
          <w:p w14:paraId="72991360" w14:textId="77777777" w:rsidR="00DA409F" w:rsidRDefault="00DA409F" w:rsidP="00DA409F">
            <w:pPr>
              <w:widowControl w:val="0"/>
              <w:tabs>
                <w:tab w:val="left" w:pos="1047"/>
              </w:tabs>
              <w:autoSpaceDE w:val="0"/>
              <w:autoSpaceDN w:val="0"/>
              <w:ind w:right="86"/>
              <w:jc w:val="both"/>
              <w:rPr>
                <w:rFonts w:ascii="Times New Roman" w:hAnsi="Times New Roman"/>
                <w:sz w:val="24"/>
                <w:szCs w:val="24"/>
              </w:rPr>
            </w:pPr>
          </w:p>
          <w:p w14:paraId="75893C83" w14:textId="77777777" w:rsidR="00DA409F" w:rsidRDefault="00DA409F" w:rsidP="00DA409F">
            <w:pPr>
              <w:widowControl w:val="0"/>
              <w:tabs>
                <w:tab w:val="left" w:pos="1047"/>
              </w:tabs>
              <w:autoSpaceDE w:val="0"/>
              <w:autoSpaceDN w:val="0"/>
              <w:ind w:right="86"/>
              <w:jc w:val="both"/>
              <w:rPr>
                <w:rFonts w:ascii="Times New Roman" w:hAnsi="Times New Roman"/>
                <w:sz w:val="24"/>
                <w:szCs w:val="24"/>
              </w:rPr>
            </w:pPr>
          </w:p>
          <w:p w14:paraId="2CE36A7F" w14:textId="77777777" w:rsidR="00DA409F" w:rsidRDefault="00DA409F" w:rsidP="00DA409F">
            <w:pPr>
              <w:widowControl w:val="0"/>
              <w:tabs>
                <w:tab w:val="left" w:pos="1047"/>
              </w:tabs>
              <w:autoSpaceDE w:val="0"/>
              <w:autoSpaceDN w:val="0"/>
              <w:ind w:right="86"/>
              <w:jc w:val="both"/>
              <w:rPr>
                <w:rFonts w:ascii="Times New Roman" w:hAnsi="Times New Roman"/>
                <w:sz w:val="24"/>
                <w:szCs w:val="24"/>
              </w:rPr>
            </w:pPr>
          </w:p>
          <w:p w14:paraId="2B795C2F" w14:textId="77777777" w:rsidR="00DA409F" w:rsidRDefault="00DA409F" w:rsidP="00DA409F">
            <w:pPr>
              <w:widowControl w:val="0"/>
              <w:tabs>
                <w:tab w:val="left" w:pos="1047"/>
              </w:tabs>
              <w:autoSpaceDE w:val="0"/>
              <w:autoSpaceDN w:val="0"/>
              <w:ind w:right="86"/>
              <w:jc w:val="both"/>
              <w:rPr>
                <w:rFonts w:ascii="Times New Roman" w:hAnsi="Times New Roman"/>
                <w:sz w:val="24"/>
                <w:szCs w:val="24"/>
              </w:rPr>
            </w:pPr>
          </w:p>
          <w:p w14:paraId="69D24CF1" w14:textId="77777777" w:rsidR="00DA409F" w:rsidRDefault="00DA409F" w:rsidP="00DA409F">
            <w:pPr>
              <w:widowControl w:val="0"/>
              <w:tabs>
                <w:tab w:val="left" w:pos="1047"/>
              </w:tabs>
              <w:autoSpaceDE w:val="0"/>
              <w:autoSpaceDN w:val="0"/>
              <w:ind w:right="86"/>
              <w:jc w:val="both"/>
              <w:rPr>
                <w:rFonts w:ascii="Times New Roman" w:hAnsi="Times New Roman"/>
                <w:sz w:val="24"/>
                <w:szCs w:val="24"/>
              </w:rPr>
            </w:pPr>
          </w:p>
          <w:p w14:paraId="43DE9989" w14:textId="77777777" w:rsidR="00DA409F" w:rsidRDefault="00DA409F" w:rsidP="00DA409F">
            <w:pPr>
              <w:widowControl w:val="0"/>
              <w:tabs>
                <w:tab w:val="left" w:pos="1047"/>
              </w:tabs>
              <w:autoSpaceDE w:val="0"/>
              <w:autoSpaceDN w:val="0"/>
              <w:ind w:right="86"/>
              <w:jc w:val="both"/>
              <w:rPr>
                <w:rFonts w:ascii="Times New Roman" w:hAnsi="Times New Roman"/>
                <w:sz w:val="24"/>
                <w:szCs w:val="24"/>
              </w:rPr>
            </w:pPr>
          </w:p>
          <w:p w14:paraId="4DB4EA65" w14:textId="77777777" w:rsidR="00DA409F" w:rsidRDefault="00DA409F" w:rsidP="00DA409F">
            <w:pPr>
              <w:widowControl w:val="0"/>
              <w:tabs>
                <w:tab w:val="left" w:pos="1047"/>
              </w:tabs>
              <w:autoSpaceDE w:val="0"/>
              <w:autoSpaceDN w:val="0"/>
              <w:ind w:right="86"/>
              <w:jc w:val="both"/>
              <w:rPr>
                <w:rFonts w:ascii="Times New Roman" w:hAnsi="Times New Roman"/>
                <w:sz w:val="24"/>
                <w:szCs w:val="24"/>
              </w:rPr>
            </w:pPr>
          </w:p>
          <w:p w14:paraId="3091056D" w14:textId="77777777" w:rsidR="00DA409F" w:rsidRDefault="00DA409F" w:rsidP="00DA409F">
            <w:pPr>
              <w:widowControl w:val="0"/>
              <w:tabs>
                <w:tab w:val="left" w:pos="1047"/>
              </w:tabs>
              <w:autoSpaceDE w:val="0"/>
              <w:autoSpaceDN w:val="0"/>
              <w:ind w:right="86"/>
              <w:jc w:val="both"/>
              <w:rPr>
                <w:rFonts w:ascii="Times New Roman" w:hAnsi="Times New Roman"/>
                <w:sz w:val="24"/>
                <w:szCs w:val="24"/>
              </w:rPr>
            </w:pPr>
          </w:p>
          <w:p w14:paraId="4689ED2E" w14:textId="77777777" w:rsidR="00DA409F" w:rsidRDefault="00DA409F" w:rsidP="00DA409F">
            <w:pPr>
              <w:widowControl w:val="0"/>
              <w:tabs>
                <w:tab w:val="left" w:pos="1047"/>
              </w:tabs>
              <w:autoSpaceDE w:val="0"/>
              <w:autoSpaceDN w:val="0"/>
              <w:ind w:right="86"/>
              <w:jc w:val="both"/>
              <w:rPr>
                <w:rFonts w:ascii="Times New Roman" w:hAnsi="Times New Roman"/>
                <w:sz w:val="24"/>
                <w:szCs w:val="24"/>
              </w:rPr>
            </w:pPr>
          </w:p>
          <w:p w14:paraId="345CDB99" w14:textId="77777777" w:rsidR="00DA409F" w:rsidRDefault="00DA409F" w:rsidP="00DA409F">
            <w:pPr>
              <w:widowControl w:val="0"/>
              <w:tabs>
                <w:tab w:val="left" w:pos="1047"/>
              </w:tabs>
              <w:autoSpaceDE w:val="0"/>
              <w:autoSpaceDN w:val="0"/>
              <w:ind w:right="86"/>
              <w:jc w:val="both"/>
              <w:rPr>
                <w:rFonts w:ascii="Times New Roman" w:hAnsi="Times New Roman"/>
                <w:sz w:val="24"/>
                <w:szCs w:val="24"/>
              </w:rPr>
            </w:pPr>
          </w:p>
          <w:p w14:paraId="696146E9" w14:textId="77777777" w:rsidR="00DA409F" w:rsidRDefault="00DA409F" w:rsidP="00DA409F">
            <w:pPr>
              <w:widowControl w:val="0"/>
              <w:tabs>
                <w:tab w:val="left" w:pos="1047"/>
              </w:tabs>
              <w:autoSpaceDE w:val="0"/>
              <w:autoSpaceDN w:val="0"/>
              <w:ind w:right="86"/>
              <w:jc w:val="both"/>
              <w:rPr>
                <w:rFonts w:ascii="Times New Roman" w:hAnsi="Times New Roman"/>
                <w:sz w:val="24"/>
                <w:szCs w:val="24"/>
              </w:rPr>
            </w:pPr>
          </w:p>
          <w:p w14:paraId="53EA39AD" w14:textId="77777777" w:rsidR="00DA409F" w:rsidRDefault="00DA409F" w:rsidP="00DA409F">
            <w:pPr>
              <w:widowControl w:val="0"/>
              <w:tabs>
                <w:tab w:val="left" w:pos="1047"/>
              </w:tabs>
              <w:autoSpaceDE w:val="0"/>
              <w:autoSpaceDN w:val="0"/>
              <w:ind w:right="86"/>
              <w:jc w:val="both"/>
              <w:rPr>
                <w:rFonts w:ascii="Times New Roman" w:hAnsi="Times New Roman"/>
                <w:sz w:val="24"/>
                <w:szCs w:val="24"/>
              </w:rPr>
            </w:pPr>
          </w:p>
          <w:p w14:paraId="5BB3844D" w14:textId="77777777" w:rsidR="00DA409F" w:rsidRDefault="00DA409F" w:rsidP="00DA409F">
            <w:pPr>
              <w:widowControl w:val="0"/>
              <w:tabs>
                <w:tab w:val="left" w:pos="1047"/>
              </w:tabs>
              <w:autoSpaceDE w:val="0"/>
              <w:autoSpaceDN w:val="0"/>
              <w:ind w:right="86"/>
              <w:jc w:val="both"/>
              <w:rPr>
                <w:rFonts w:ascii="Times New Roman" w:hAnsi="Times New Roman"/>
                <w:sz w:val="24"/>
                <w:szCs w:val="24"/>
              </w:rPr>
            </w:pPr>
          </w:p>
          <w:p w14:paraId="10E771BD" w14:textId="77777777" w:rsidR="00DA409F" w:rsidRDefault="00DA409F" w:rsidP="00DA409F">
            <w:pPr>
              <w:widowControl w:val="0"/>
              <w:tabs>
                <w:tab w:val="left" w:pos="1047"/>
              </w:tabs>
              <w:autoSpaceDE w:val="0"/>
              <w:autoSpaceDN w:val="0"/>
              <w:ind w:right="86"/>
              <w:jc w:val="both"/>
              <w:rPr>
                <w:rFonts w:ascii="Times New Roman" w:hAnsi="Times New Roman"/>
                <w:sz w:val="24"/>
                <w:szCs w:val="24"/>
              </w:rPr>
            </w:pPr>
          </w:p>
          <w:p w14:paraId="1A032B7D" w14:textId="77777777" w:rsidR="00DA409F" w:rsidRDefault="00DA409F" w:rsidP="00DA409F">
            <w:pPr>
              <w:widowControl w:val="0"/>
              <w:tabs>
                <w:tab w:val="left" w:pos="1047"/>
              </w:tabs>
              <w:autoSpaceDE w:val="0"/>
              <w:autoSpaceDN w:val="0"/>
              <w:ind w:right="86"/>
              <w:jc w:val="both"/>
              <w:rPr>
                <w:rFonts w:ascii="Times New Roman" w:hAnsi="Times New Roman"/>
                <w:sz w:val="24"/>
                <w:szCs w:val="24"/>
              </w:rPr>
            </w:pPr>
          </w:p>
          <w:p w14:paraId="06A82D5C" w14:textId="77777777" w:rsidR="00DA409F" w:rsidRPr="00DA409F" w:rsidRDefault="00DA409F" w:rsidP="00DA409F">
            <w:pPr>
              <w:widowControl w:val="0"/>
              <w:tabs>
                <w:tab w:val="left" w:pos="1047"/>
              </w:tabs>
              <w:autoSpaceDE w:val="0"/>
              <w:autoSpaceDN w:val="0"/>
              <w:ind w:right="86"/>
              <w:jc w:val="both"/>
              <w:rPr>
                <w:rFonts w:ascii="Times New Roman" w:hAnsi="Times New Roman"/>
                <w:sz w:val="24"/>
                <w:szCs w:val="24"/>
              </w:rPr>
            </w:pPr>
            <w:r w:rsidRPr="00DA409F">
              <w:rPr>
                <w:rFonts w:ascii="Times New Roman" w:hAnsi="Times New Roman"/>
                <w:sz w:val="24"/>
                <w:szCs w:val="24"/>
              </w:rPr>
              <w:t xml:space="preserve">import </w:t>
            </w:r>
            <w:proofErr w:type="spellStart"/>
            <w:r w:rsidRPr="00DA409F">
              <w:rPr>
                <w:rFonts w:ascii="Times New Roman" w:hAnsi="Times New Roman"/>
                <w:sz w:val="24"/>
                <w:szCs w:val="24"/>
              </w:rPr>
              <w:t>numpy</w:t>
            </w:r>
            <w:proofErr w:type="spellEnd"/>
            <w:r w:rsidRPr="00DA409F">
              <w:rPr>
                <w:rFonts w:ascii="Times New Roman" w:hAnsi="Times New Roman"/>
                <w:sz w:val="24"/>
                <w:szCs w:val="24"/>
              </w:rPr>
              <w:t xml:space="preserve"> as np</w:t>
            </w:r>
          </w:p>
          <w:p w14:paraId="7CE0D8D1" w14:textId="77777777" w:rsidR="00DA409F" w:rsidRPr="00DA409F" w:rsidRDefault="00DA409F" w:rsidP="00DA409F">
            <w:pPr>
              <w:widowControl w:val="0"/>
              <w:tabs>
                <w:tab w:val="left" w:pos="1047"/>
              </w:tabs>
              <w:autoSpaceDE w:val="0"/>
              <w:autoSpaceDN w:val="0"/>
              <w:ind w:right="86"/>
              <w:jc w:val="both"/>
              <w:rPr>
                <w:rFonts w:ascii="Times New Roman" w:hAnsi="Times New Roman"/>
                <w:sz w:val="24"/>
                <w:szCs w:val="24"/>
              </w:rPr>
            </w:pPr>
            <w:r w:rsidRPr="00DA409F">
              <w:rPr>
                <w:rFonts w:ascii="Times New Roman" w:hAnsi="Times New Roman"/>
                <w:sz w:val="24"/>
                <w:szCs w:val="24"/>
              </w:rPr>
              <w:t xml:space="preserve">from </w:t>
            </w:r>
            <w:proofErr w:type="spellStart"/>
            <w:r w:rsidRPr="00DA409F">
              <w:rPr>
                <w:rFonts w:ascii="Times New Roman" w:hAnsi="Times New Roman"/>
                <w:sz w:val="24"/>
                <w:szCs w:val="24"/>
              </w:rPr>
              <w:t>itertools</w:t>
            </w:r>
            <w:proofErr w:type="spellEnd"/>
            <w:r w:rsidRPr="00DA409F">
              <w:rPr>
                <w:rFonts w:ascii="Times New Roman" w:hAnsi="Times New Roman"/>
                <w:sz w:val="24"/>
                <w:szCs w:val="24"/>
              </w:rPr>
              <w:t xml:space="preserve"> import product</w:t>
            </w:r>
          </w:p>
          <w:p w14:paraId="58EAC52E" w14:textId="77777777" w:rsidR="00DA409F" w:rsidRPr="00DA409F" w:rsidRDefault="00DA409F" w:rsidP="00DA409F">
            <w:pPr>
              <w:widowControl w:val="0"/>
              <w:tabs>
                <w:tab w:val="left" w:pos="1047"/>
              </w:tabs>
              <w:autoSpaceDE w:val="0"/>
              <w:autoSpaceDN w:val="0"/>
              <w:ind w:right="86"/>
              <w:jc w:val="both"/>
              <w:rPr>
                <w:rFonts w:ascii="Times New Roman" w:hAnsi="Times New Roman"/>
                <w:sz w:val="24"/>
                <w:szCs w:val="24"/>
              </w:rPr>
            </w:pPr>
          </w:p>
          <w:p w14:paraId="419B6E45" w14:textId="77777777" w:rsidR="00DA409F" w:rsidRPr="00DA409F" w:rsidRDefault="00DA409F" w:rsidP="00DA409F">
            <w:pPr>
              <w:widowControl w:val="0"/>
              <w:tabs>
                <w:tab w:val="left" w:pos="1047"/>
              </w:tabs>
              <w:autoSpaceDE w:val="0"/>
              <w:autoSpaceDN w:val="0"/>
              <w:ind w:right="86"/>
              <w:jc w:val="both"/>
              <w:rPr>
                <w:rFonts w:ascii="Times New Roman" w:hAnsi="Times New Roman"/>
                <w:sz w:val="24"/>
                <w:szCs w:val="24"/>
              </w:rPr>
            </w:pPr>
            <w:r w:rsidRPr="00DA409F">
              <w:rPr>
                <w:rFonts w:ascii="Times New Roman" w:hAnsi="Times New Roman"/>
                <w:sz w:val="24"/>
                <w:szCs w:val="24"/>
              </w:rPr>
              <w:t xml:space="preserve">def </w:t>
            </w:r>
            <w:proofErr w:type="spellStart"/>
            <w:r w:rsidRPr="00DA409F">
              <w:rPr>
                <w:rFonts w:ascii="Times New Roman" w:hAnsi="Times New Roman"/>
                <w:sz w:val="24"/>
                <w:szCs w:val="24"/>
              </w:rPr>
              <w:t>encode_message</w:t>
            </w:r>
            <w:proofErr w:type="spellEnd"/>
            <w:r w:rsidRPr="00DA409F">
              <w:rPr>
                <w:rFonts w:ascii="Times New Roman" w:hAnsi="Times New Roman"/>
                <w:sz w:val="24"/>
                <w:szCs w:val="24"/>
              </w:rPr>
              <w:t>(message, G):</w:t>
            </w:r>
          </w:p>
          <w:p w14:paraId="02E230E0" w14:textId="77777777" w:rsidR="00DA409F" w:rsidRPr="00DA409F" w:rsidRDefault="00DA409F" w:rsidP="00DA409F">
            <w:pPr>
              <w:widowControl w:val="0"/>
              <w:tabs>
                <w:tab w:val="left" w:pos="1047"/>
              </w:tabs>
              <w:autoSpaceDE w:val="0"/>
              <w:autoSpaceDN w:val="0"/>
              <w:ind w:right="86"/>
              <w:jc w:val="both"/>
              <w:rPr>
                <w:rFonts w:ascii="Times New Roman" w:hAnsi="Times New Roman"/>
                <w:sz w:val="24"/>
                <w:szCs w:val="24"/>
              </w:rPr>
            </w:pPr>
            <w:r w:rsidRPr="00DA409F">
              <w:rPr>
                <w:rFonts w:ascii="Times New Roman" w:hAnsi="Times New Roman"/>
                <w:sz w:val="24"/>
                <w:szCs w:val="24"/>
              </w:rPr>
              <w:t xml:space="preserve">    </w:t>
            </w:r>
            <w:proofErr w:type="spellStart"/>
            <w:r w:rsidRPr="00DA409F">
              <w:rPr>
                <w:rFonts w:ascii="Times New Roman" w:hAnsi="Times New Roman"/>
                <w:sz w:val="24"/>
                <w:szCs w:val="24"/>
              </w:rPr>
              <w:t>message_vector</w:t>
            </w:r>
            <w:proofErr w:type="spellEnd"/>
            <w:r w:rsidRPr="00DA409F">
              <w:rPr>
                <w:rFonts w:ascii="Times New Roman" w:hAnsi="Times New Roman"/>
                <w:sz w:val="24"/>
                <w:szCs w:val="24"/>
              </w:rPr>
              <w:t xml:space="preserve"> = </w:t>
            </w:r>
            <w:proofErr w:type="spellStart"/>
            <w:r w:rsidRPr="00DA409F">
              <w:rPr>
                <w:rFonts w:ascii="Times New Roman" w:hAnsi="Times New Roman"/>
                <w:sz w:val="24"/>
                <w:szCs w:val="24"/>
              </w:rPr>
              <w:t>np.array</w:t>
            </w:r>
            <w:proofErr w:type="spellEnd"/>
            <w:r w:rsidRPr="00DA409F">
              <w:rPr>
                <w:rFonts w:ascii="Times New Roman" w:hAnsi="Times New Roman"/>
                <w:sz w:val="24"/>
                <w:szCs w:val="24"/>
              </w:rPr>
              <w:t>([int(bit) for bit in message])</w:t>
            </w:r>
          </w:p>
          <w:p w14:paraId="3A79B2C1" w14:textId="77777777" w:rsidR="00DA409F" w:rsidRPr="00DA409F" w:rsidRDefault="00DA409F" w:rsidP="00DA409F">
            <w:pPr>
              <w:widowControl w:val="0"/>
              <w:tabs>
                <w:tab w:val="left" w:pos="1047"/>
              </w:tabs>
              <w:autoSpaceDE w:val="0"/>
              <w:autoSpaceDN w:val="0"/>
              <w:ind w:right="86"/>
              <w:jc w:val="both"/>
              <w:rPr>
                <w:rFonts w:ascii="Times New Roman" w:hAnsi="Times New Roman"/>
                <w:sz w:val="24"/>
                <w:szCs w:val="24"/>
              </w:rPr>
            </w:pPr>
            <w:r w:rsidRPr="00DA409F">
              <w:rPr>
                <w:rFonts w:ascii="Times New Roman" w:hAnsi="Times New Roman"/>
                <w:sz w:val="24"/>
                <w:szCs w:val="24"/>
              </w:rPr>
              <w:t xml:space="preserve">    codeword = np.dot(</w:t>
            </w:r>
            <w:proofErr w:type="spellStart"/>
            <w:r w:rsidRPr="00DA409F">
              <w:rPr>
                <w:rFonts w:ascii="Times New Roman" w:hAnsi="Times New Roman"/>
                <w:sz w:val="24"/>
                <w:szCs w:val="24"/>
              </w:rPr>
              <w:t>message_vector</w:t>
            </w:r>
            <w:proofErr w:type="spellEnd"/>
            <w:r w:rsidRPr="00DA409F">
              <w:rPr>
                <w:rFonts w:ascii="Times New Roman" w:hAnsi="Times New Roman"/>
                <w:sz w:val="24"/>
                <w:szCs w:val="24"/>
              </w:rPr>
              <w:t>, G) % 2</w:t>
            </w:r>
          </w:p>
          <w:p w14:paraId="69CB647D" w14:textId="77777777" w:rsidR="00DA409F" w:rsidRPr="00DA409F" w:rsidRDefault="00DA409F" w:rsidP="00DA409F">
            <w:pPr>
              <w:widowControl w:val="0"/>
              <w:tabs>
                <w:tab w:val="left" w:pos="1047"/>
              </w:tabs>
              <w:autoSpaceDE w:val="0"/>
              <w:autoSpaceDN w:val="0"/>
              <w:ind w:right="86"/>
              <w:jc w:val="both"/>
              <w:rPr>
                <w:rFonts w:ascii="Times New Roman" w:hAnsi="Times New Roman"/>
                <w:sz w:val="24"/>
                <w:szCs w:val="24"/>
              </w:rPr>
            </w:pPr>
            <w:r w:rsidRPr="00DA409F">
              <w:rPr>
                <w:rFonts w:ascii="Times New Roman" w:hAnsi="Times New Roman"/>
                <w:sz w:val="24"/>
                <w:szCs w:val="24"/>
              </w:rPr>
              <w:t xml:space="preserve">    return codeword</w:t>
            </w:r>
          </w:p>
          <w:p w14:paraId="3ADB001A" w14:textId="77777777" w:rsidR="00DA409F" w:rsidRPr="00DA409F" w:rsidRDefault="00DA409F" w:rsidP="00DA409F">
            <w:pPr>
              <w:widowControl w:val="0"/>
              <w:tabs>
                <w:tab w:val="left" w:pos="1047"/>
              </w:tabs>
              <w:autoSpaceDE w:val="0"/>
              <w:autoSpaceDN w:val="0"/>
              <w:ind w:right="86"/>
              <w:jc w:val="both"/>
              <w:rPr>
                <w:rFonts w:ascii="Times New Roman" w:hAnsi="Times New Roman"/>
                <w:sz w:val="24"/>
                <w:szCs w:val="24"/>
              </w:rPr>
            </w:pPr>
          </w:p>
          <w:p w14:paraId="7E9FC679" w14:textId="77777777" w:rsidR="00DA409F" w:rsidRPr="00DA409F" w:rsidRDefault="00DA409F" w:rsidP="00DA409F">
            <w:pPr>
              <w:widowControl w:val="0"/>
              <w:tabs>
                <w:tab w:val="left" w:pos="1047"/>
              </w:tabs>
              <w:autoSpaceDE w:val="0"/>
              <w:autoSpaceDN w:val="0"/>
              <w:ind w:right="86"/>
              <w:jc w:val="both"/>
              <w:rPr>
                <w:rFonts w:ascii="Times New Roman" w:hAnsi="Times New Roman"/>
                <w:sz w:val="24"/>
                <w:szCs w:val="24"/>
              </w:rPr>
            </w:pPr>
            <w:r w:rsidRPr="00DA409F">
              <w:rPr>
                <w:rFonts w:ascii="Times New Roman" w:hAnsi="Times New Roman"/>
                <w:sz w:val="24"/>
                <w:szCs w:val="24"/>
              </w:rPr>
              <w:t xml:space="preserve">def </w:t>
            </w:r>
            <w:proofErr w:type="spellStart"/>
            <w:r w:rsidRPr="00DA409F">
              <w:rPr>
                <w:rFonts w:ascii="Times New Roman" w:hAnsi="Times New Roman"/>
                <w:sz w:val="24"/>
                <w:szCs w:val="24"/>
              </w:rPr>
              <w:t>print_codewords</w:t>
            </w:r>
            <w:proofErr w:type="spellEnd"/>
            <w:r w:rsidRPr="00DA409F">
              <w:rPr>
                <w:rFonts w:ascii="Times New Roman" w:hAnsi="Times New Roman"/>
                <w:sz w:val="24"/>
                <w:szCs w:val="24"/>
              </w:rPr>
              <w:t>(messages, G):</w:t>
            </w:r>
          </w:p>
          <w:p w14:paraId="528E18C6" w14:textId="77777777" w:rsidR="00DA409F" w:rsidRPr="00DA409F" w:rsidRDefault="00DA409F" w:rsidP="00DA409F">
            <w:pPr>
              <w:widowControl w:val="0"/>
              <w:tabs>
                <w:tab w:val="left" w:pos="1047"/>
              </w:tabs>
              <w:autoSpaceDE w:val="0"/>
              <w:autoSpaceDN w:val="0"/>
              <w:ind w:right="86"/>
              <w:jc w:val="both"/>
              <w:rPr>
                <w:rFonts w:ascii="Times New Roman" w:hAnsi="Times New Roman"/>
                <w:sz w:val="24"/>
                <w:szCs w:val="24"/>
              </w:rPr>
            </w:pPr>
            <w:r w:rsidRPr="00DA409F">
              <w:rPr>
                <w:rFonts w:ascii="Times New Roman" w:hAnsi="Times New Roman"/>
                <w:sz w:val="24"/>
                <w:szCs w:val="24"/>
              </w:rPr>
              <w:t xml:space="preserve">    print("Generated Hamming Codes:")</w:t>
            </w:r>
          </w:p>
          <w:p w14:paraId="305957D8" w14:textId="77777777" w:rsidR="00DA409F" w:rsidRPr="00DA409F" w:rsidRDefault="00DA409F" w:rsidP="00DA409F">
            <w:pPr>
              <w:widowControl w:val="0"/>
              <w:tabs>
                <w:tab w:val="left" w:pos="1047"/>
              </w:tabs>
              <w:autoSpaceDE w:val="0"/>
              <w:autoSpaceDN w:val="0"/>
              <w:ind w:right="86"/>
              <w:jc w:val="both"/>
              <w:rPr>
                <w:rFonts w:ascii="Times New Roman" w:hAnsi="Times New Roman"/>
                <w:sz w:val="24"/>
                <w:szCs w:val="24"/>
              </w:rPr>
            </w:pPr>
            <w:r w:rsidRPr="00DA409F">
              <w:rPr>
                <w:rFonts w:ascii="Times New Roman" w:hAnsi="Times New Roman"/>
                <w:sz w:val="24"/>
                <w:szCs w:val="24"/>
              </w:rPr>
              <w:t xml:space="preserve">    for message in messages:</w:t>
            </w:r>
          </w:p>
          <w:p w14:paraId="6E8BD33B" w14:textId="77777777" w:rsidR="00DA409F" w:rsidRPr="00DA409F" w:rsidRDefault="00DA409F" w:rsidP="00DA409F">
            <w:pPr>
              <w:widowControl w:val="0"/>
              <w:tabs>
                <w:tab w:val="left" w:pos="1047"/>
              </w:tabs>
              <w:autoSpaceDE w:val="0"/>
              <w:autoSpaceDN w:val="0"/>
              <w:ind w:right="86"/>
              <w:jc w:val="both"/>
              <w:rPr>
                <w:rFonts w:ascii="Times New Roman" w:hAnsi="Times New Roman"/>
                <w:sz w:val="24"/>
                <w:szCs w:val="24"/>
              </w:rPr>
            </w:pPr>
            <w:r w:rsidRPr="00DA409F">
              <w:rPr>
                <w:rFonts w:ascii="Times New Roman" w:hAnsi="Times New Roman"/>
                <w:sz w:val="24"/>
                <w:szCs w:val="24"/>
              </w:rPr>
              <w:t xml:space="preserve">        codeword = </w:t>
            </w:r>
            <w:proofErr w:type="spellStart"/>
            <w:r w:rsidRPr="00DA409F">
              <w:rPr>
                <w:rFonts w:ascii="Times New Roman" w:hAnsi="Times New Roman"/>
                <w:sz w:val="24"/>
                <w:szCs w:val="24"/>
              </w:rPr>
              <w:t>encode_message</w:t>
            </w:r>
            <w:proofErr w:type="spellEnd"/>
            <w:r w:rsidRPr="00DA409F">
              <w:rPr>
                <w:rFonts w:ascii="Times New Roman" w:hAnsi="Times New Roman"/>
                <w:sz w:val="24"/>
                <w:szCs w:val="24"/>
              </w:rPr>
              <w:t>(message, G)</w:t>
            </w:r>
          </w:p>
          <w:p w14:paraId="05336F81" w14:textId="77777777" w:rsidR="00DA409F" w:rsidRPr="00DA409F" w:rsidRDefault="00DA409F" w:rsidP="00DA409F">
            <w:pPr>
              <w:widowControl w:val="0"/>
              <w:tabs>
                <w:tab w:val="left" w:pos="1047"/>
              </w:tabs>
              <w:autoSpaceDE w:val="0"/>
              <w:autoSpaceDN w:val="0"/>
              <w:ind w:right="86"/>
              <w:jc w:val="both"/>
              <w:rPr>
                <w:rFonts w:ascii="Times New Roman" w:hAnsi="Times New Roman"/>
                <w:sz w:val="24"/>
                <w:szCs w:val="24"/>
              </w:rPr>
            </w:pPr>
            <w:r w:rsidRPr="00DA409F">
              <w:rPr>
                <w:rFonts w:ascii="Times New Roman" w:hAnsi="Times New Roman"/>
                <w:sz w:val="24"/>
                <w:szCs w:val="24"/>
              </w:rPr>
              <w:t xml:space="preserve">        print(</w:t>
            </w:r>
            <w:proofErr w:type="spellStart"/>
            <w:r w:rsidRPr="00DA409F">
              <w:rPr>
                <w:rFonts w:ascii="Times New Roman" w:hAnsi="Times New Roman"/>
                <w:sz w:val="24"/>
                <w:szCs w:val="24"/>
              </w:rPr>
              <w:t>f"Message</w:t>
            </w:r>
            <w:proofErr w:type="spellEnd"/>
            <w:r w:rsidRPr="00DA409F">
              <w:rPr>
                <w:rFonts w:ascii="Times New Roman" w:hAnsi="Times New Roman"/>
                <w:sz w:val="24"/>
                <w:szCs w:val="24"/>
              </w:rPr>
              <w:t>: {message} -&gt; Codeword: {''.join(map(str, codeword))}")</w:t>
            </w:r>
          </w:p>
          <w:p w14:paraId="21495F16" w14:textId="77777777" w:rsidR="00DA409F" w:rsidRPr="00DA409F" w:rsidRDefault="00DA409F" w:rsidP="00DA409F">
            <w:pPr>
              <w:widowControl w:val="0"/>
              <w:tabs>
                <w:tab w:val="left" w:pos="1047"/>
              </w:tabs>
              <w:autoSpaceDE w:val="0"/>
              <w:autoSpaceDN w:val="0"/>
              <w:ind w:right="86"/>
              <w:jc w:val="both"/>
              <w:rPr>
                <w:rFonts w:ascii="Times New Roman" w:hAnsi="Times New Roman"/>
                <w:sz w:val="24"/>
                <w:szCs w:val="24"/>
              </w:rPr>
            </w:pPr>
          </w:p>
          <w:p w14:paraId="16D1A3D0" w14:textId="77777777" w:rsidR="00DA409F" w:rsidRPr="00DA409F" w:rsidRDefault="00DA409F" w:rsidP="00DA409F">
            <w:pPr>
              <w:widowControl w:val="0"/>
              <w:tabs>
                <w:tab w:val="left" w:pos="1047"/>
              </w:tabs>
              <w:autoSpaceDE w:val="0"/>
              <w:autoSpaceDN w:val="0"/>
              <w:ind w:right="86"/>
              <w:jc w:val="both"/>
              <w:rPr>
                <w:rFonts w:ascii="Times New Roman" w:hAnsi="Times New Roman"/>
                <w:sz w:val="24"/>
                <w:szCs w:val="24"/>
              </w:rPr>
            </w:pPr>
            <w:r w:rsidRPr="00DA409F">
              <w:rPr>
                <w:rFonts w:ascii="Times New Roman" w:hAnsi="Times New Roman"/>
                <w:sz w:val="24"/>
                <w:szCs w:val="24"/>
              </w:rPr>
              <w:t xml:space="preserve">G = </w:t>
            </w:r>
            <w:proofErr w:type="spellStart"/>
            <w:r w:rsidRPr="00DA409F">
              <w:rPr>
                <w:rFonts w:ascii="Times New Roman" w:hAnsi="Times New Roman"/>
                <w:sz w:val="24"/>
                <w:szCs w:val="24"/>
              </w:rPr>
              <w:t>np.array</w:t>
            </w:r>
            <w:proofErr w:type="spellEnd"/>
            <w:r w:rsidRPr="00DA409F">
              <w:rPr>
                <w:rFonts w:ascii="Times New Roman" w:hAnsi="Times New Roman"/>
                <w:sz w:val="24"/>
                <w:szCs w:val="24"/>
              </w:rPr>
              <w:t>([</w:t>
            </w:r>
          </w:p>
          <w:p w14:paraId="03862DB8" w14:textId="77777777" w:rsidR="00DA409F" w:rsidRPr="00DA409F" w:rsidRDefault="00DA409F" w:rsidP="00DA409F">
            <w:pPr>
              <w:widowControl w:val="0"/>
              <w:tabs>
                <w:tab w:val="left" w:pos="1047"/>
              </w:tabs>
              <w:autoSpaceDE w:val="0"/>
              <w:autoSpaceDN w:val="0"/>
              <w:ind w:right="86"/>
              <w:jc w:val="both"/>
              <w:rPr>
                <w:rFonts w:ascii="Times New Roman" w:hAnsi="Times New Roman"/>
                <w:sz w:val="24"/>
                <w:szCs w:val="24"/>
              </w:rPr>
            </w:pPr>
            <w:r w:rsidRPr="00DA409F">
              <w:rPr>
                <w:rFonts w:ascii="Times New Roman" w:hAnsi="Times New Roman"/>
                <w:sz w:val="24"/>
                <w:szCs w:val="24"/>
              </w:rPr>
              <w:t xml:space="preserve">    [1, 0, 0, 0, 1, 1, 0], </w:t>
            </w:r>
          </w:p>
          <w:p w14:paraId="4D94A670" w14:textId="77777777" w:rsidR="00DA409F" w:rsidRPr="00DA409F" w:rsidRDefault="00DA409F" w:rsidP="00DA409F">
            <w:pPr>
              <w:widowControl w:val="0"/>
              <w:tabs>
                <w:tab w:val="left" w:pos="1047"/>
              </w:tabs>
              <w:autoSpaceDE w:val="0"/>
              <w:autoSpaceDN w:val="0"/>
              <w:ind w:right="86"/>
              <w:jc w:val="both"/>
              <w:rPr>
                <w:rFonts w:ascii="Times New Roman" w:hAnsi="Times New Roman"/>
                <w:sz w:val="24"/>
                <w:szCs w:val="24"/>
              </w:rPr>
            </w:pPr>
            <w:r w:rsidRPr="00DA409F">
              <w:rPr>
                <w:rFonts w:ascii="Times New Roman" w:hAnsi="Times New Roman"/>
                <w:sz w:val="24"/>
                <w:szCs w:val="24"/>
              </w:rPr>
              <w:t xml:space="preserve">    [0, 1, 0, 0, 0, 1, 0], </w:t>
            </w:r>
          </w:p>
          <w:p w14:paraId="5AC1F22C" w14:textId="77777777" w:rsidR="00DA409F" w:rsidRPr="00DA409F" w:rsidRDefault="00DA409F" w:rsidP="00DA409F">
            <w:pPr>
              <w:widowControl w:val="0"/>
              <w:tabs>
                <w:tab w:val="left" w:pos="1047"/>
              </w:tabs>
              <w:autoSpaceDE w:val="0"/>
              <w:autoSpaceDN w:val="0"/>
              <w:ind w:right="86"/>
              <w:jc w:val="both"/>
              <w:rPr>
                <w:rFonts w:ascii="Times New Roman" w:hAnsi="Times New Roman"/>
                <w:sz w:val="24"/>
                <w:szCs w:val="24"/>
              </w:rPr>
            </w:pPr>
            <w:r w:rsidRPr="00DA409F">
              <w:rPr>
                <w:rFonts w:ascii="Times New Roman" w:hAnsi="Times New Roman"/>
                <w:sz w:val="24"/>
                <w:szCs w:val="24"/>
              </w:rPr>
              <w:t xml:space="preserve">    [0, 0, 1, 0, 0, 1, 1],</w:t>
            </w:r>
          </w:p>
          <w:p w14:paraId="5D7479DE" w14:textId="77777777" w:rsidR="00DA409F" w:rsidRPr="00DA409F" w:rsidRDefault="00DA409F" w:rsidP="00DA409F">
            <w:pPr>
              <w:widowControl w:val="0"/>
              <w:tabs>
                <w:tab w:val="left" w:pos="1047"/>
              </w:tabs>
              <w:autoSpaceDE w:val="0"/>
              <w:autoSpaceDN w:val="0"/>
              <w:ind w:right="86"/>
              <w:jc w:val="both"/>
              <w:rPr>
                <w:rFonts w:ascii="Times New Roman" w:hAnsi="Times New Roman"/>
                <w:sz w:val="24"/>
                <w:szCs w:val="24"/>
              </w:rPr>
            </w:pPr>
            <w:r w:rsidRPr="00DA409F">
              <w:rPr>
                <w:rFonts w:ascii="Times New Roman" w:hAnsi="Times New Roman"/>
                <w:sz w:val="24"/>
                <w:szCs w:val="24"/>
              </w:rPr>
              <w:t>])</w:t>
            </w:r>
          </w:p>
          <w:p w14:paraId="58742B77" w14:textId="77777777" w:rsidR="00DA409F" w:rsidRPr="00DA409F" w:rsidRDefault="00DA409F" w:rsidP="00DA409F">
            <w:pPr>
              <w:widowControl w:val="0"/>
              <w:tabs>
                <w:tab w:val="left" w:pos="1047"/>
              </w:tabs>
              <w:autoSpaceDE w:val="0"/>
              <w:autoSpaceDN w:val="0"/>
              <w:ind w:right="86"/>
              <w:jc w:val="both"/>
              <w:rPr>
                <w:rFonts w:ascii="Times New Roman" w:hAnsi="Times New Roman"/>
                <w:sz w:val="24"/>
                <w:szCs w:val="24"/>
              </w:rPr>
            </w:pPr>
          </w:p>
          <w:p w14:paraId="7BB44AB2" w14:textId="77777777" w:rsidR="00DA409F" w:rsidRPr="00DA409F" w:rsidRDefault="00DA409F" w:rsidP="00DA409F">
            <w:pPr>
              <w:widowControl w:val="0"/>
              <w:tabs>
                <w:tab w:val="left" w:pos="1047"/>
              </w:tabs>
              <w:autoSpaceDE w:val="0"/>
              <w:autoSpaceDN w:val="0"/>
              <w:ind w:right="86"/>
              <w:jc w:val="both"/>
              <w:rPr>
                <w:rFonts w:ascii="Times New Roman" w:hAnsi="Times New Roman"/>
                <w:sz w:val="24"/>
                <w:szCs w:val="24"/>
              </w:rPr>
            </w:pPr>
            <w:r w:rsidRPr="00DA409F">
              <w:rPr>
                <w:rFonts w:ascii="Times New Roman" w:hAnsi="Times New Roman"/>
                <w:sz w:val="24"/>
                <w:szCs w:val="24"/>
              </w:rPr>
              <w:t xml:space="preserve">n = 3 </w:t>
            </w:r>
          </w:p>
          <w:p w14:paraId="4EA28008" w14:textId="77777777" w:rsidR="00DA409F" w:rsidRPr="00DA409F" w:rsidRDefault="00DA409F" w:rsidP="00DA409F">
            <w:pPr>
              <w:widowControl w:val="0"/>
              <w:tabs>
                <w:tab w:val="left" w:pos="1047"/>
              </w:tabs>
              <w:autoSpaceDE w:val="0"/>
              <w:autoSpaceDN w:val="0"/>
              <w:ind w:right="86"/>
              <w:jc w:val="both"/>
              <w:rPr>
                <w:rFonts w:ascii="Times New Roman" w:hAnsi="Times New Roman"/>
                <w:sz w:val="24"/>
                <w:szCs w:val="24"/>
              </w:rPr>
            </w:pPr>
            <w:r w:rsidRPr="00DA409F">
              <w:rPr>
                <w:rFonts w:ascii="Times New Roman" w:hAnsi="Times New Roman"/>
                <w:sz w:val="24"/>
                <w:szCs w:val="24"/>
              </w:rPr>
              <w:t>messages = [''.join(bits) for bits in product('01', repeat=n)]</w:t>
            </w:r>
          </w:p>
          <w:p w14:paraId="4B168600" w14:textId="77777777" w:rsidR="00DA409F" w:rsidRPr="00DA409F" w:rsidRDefault="00DA409F" w:rsidP="00DA409F">
            <w:pPr>
              <w:widowControl w:val="0"/>
              <w:tabs>
                <w:tab w:val="left" w:pos="1047"/>
              </w:tabs>
              <w:autoSpaceDE w:val="0"/>
              <w:autoSpaceDN w:val="0"/>
              <w:ind w:right="86"/>
              <w:jc w:val="both"/>
              <w:rPr>
                <w:rFonts w:ascii="Times New Roman" w:hAnsi="Times New Roman"/>
                <w:sz w:val="24"/>
                <w:szCs w:val="24"/>
              </w:rPr>
            </w:pPr>
          </w:p>
          <w:p w14:paraId="3A1F98B3" w14:textId="77777777" w:rsidR="00DA409F" w:rsidRDefault="00DA409F" w:rsidP="00DA409F">
            <w:pPr>
              <w:widowControl w:val="0"/>
              <w:tabs>
                <w:tab w:val="left" w:pos="1047"/>
              </w:tabs>
              <w:autoSpaceDE w:val="0"/>
              <w:autoSpaceDN w:val="0"/>
              <w:ind w:right="86"/>
              <w:jc w:val="both"/>
              <w:rPr>
                <w:rFonts w:ascii="Times New Roman" w:hAnsi="Times New Roman"/>
                <w:sz w:val="24"/>
                <w:szCs w:val="24"/>
              </w:rPr>
            </w:pPr>
            <w:proofErr w:type="spellStart"/>
            <w:r w:rsidRPr="00DA409F">
              <w:rPr>
                <w:rFonts w:ascii="Times New Roman" w:hAnsi="Times New Roman"/>
                <w:sz w:val="24"/>
                <w:szCs w:val="24"/>
              </w:rPr>
              <w:t>print_codewords</w:t>
            </w:r>
            <w:proofErr w:type="spellEnd"/>
            <w:r w:rsidRPr="00DA409F">
              <w:rPr>
                <w:rFonts w:ascii="Times New Roman" w:hAnsi="Times New Roman"/>
                <w:sz w:val="24"/>
                <w:szCs w:val="24"/>
              </w:rPr>
              <w:t>(messages, G)</w:t>
            </w:r>
          </w:p>
          <w:p w14:paraId="6931D7AD" w14:textId="77777777" w:rsidR="00DA409F" w:rsidRDefault="00DA409F" w:rsidP="00DA409F">
            <w:pPr>
              <w:widowControl w:val="0"/>
              <w:tabs>
                <w:tab w:val="left" w:pos="1047"/>
              </w:tabs>
              <w:autoSpaceDE w:val="0"/>
              <w:autoSpaceDN w:val="0"/>
              <w:ind w:right="86"/>
              <w:jc w:val="both"/>
              <w:rPr>
                <w:rFonts w:ascii="Times New Roman" w:hAnsi="Times New Roman"/>
                <w:sz w:val="24"/>
                <w:szCs w:val="24"/>
              </w:rPr>
            </w:pPr>
            <w:r w:rsidRPr="00DA409F">
              <w:rPr>
                <w:rFonts w:ascii="Times New Roman" w:hAnsi="Times New Roman"/>
                <w:noProof/>
                <w:sz w:val="24"/>
                <w:szCs w:val="24"/>
              </w:rPr>
              <w:drawing>
                <wp:inline distT="0" distB="0" distL="0" distR="0" wp14:anchorId="28B26C65" wp14:editId="5FF51CBB">
                  <wp:extent cx="3115110" cy="203863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15110" cy="2038635"/>
                          </a:xfrm>
                          <a:prstGeom prst="rect">
                            <a:avLst/>
                          </a:prstGeom>
                        </pic:spPr>
                      </pic:pic>
                    </a:graphicData>
                  </a:graphic>
                </wp:inline>
              </w:drawing>
            </w:r>
          </w:p>
          <w:p w14:paraId="382C0115" w14:textId="77777777" w:rsidR="00DA409F" w:rsidRDefault="00DA409F" w:rsidP="00DA409F">
            <w:pPr>
              <w:widowControl w:val="0"/>
              <w:tabs>
                <w:tab w:val="left" w:pos="1047"/>
              </w:tabs>
              <w:autoSpaceDE w:val="0"/>
              <w:autoSpaceDN w:val="0"/>
              <w:ind w:right="86"/>
              <w:jc w:val="both"/>
              <w:rPr>
                <w:rFonts w:ascii="Times New Roman" w:hAnsi="Times New Roman"/>
                <w:sz w:val="24"/>
                <w:szCs w:val="24"/>
              </w:rPr>
            </w:pPr>
          </w:p>
          <w:p w14:paraId="0B32586D" w14:textId="77777777" w:rsidR="007901E7" w:rsidRPr="007901E7" w:rsidRDefault="007901E7" w:rsidP="007901E7">
            <w:pPr>
              <w:widowControl w:val="0"/>
              <w:tabs>
                <w:tab w:val="left" w:pos="1047"/>
              </w:tabs>
              <w:autoSpaceDE w:val="0"/>
              <w:autoSpaceDN w:val="0"/>
              <w:ind w:right="86"/>
              <w:jc w:val="both"/>
              <w:rPr>
                <w:rFonts w:ascii="Times New Roman" w:hAnsi="Times New Roman"/>
                <w:sz w:val="24"/>
                <w:szCs w:val="24"/>
              </w:rPr>
            </w:pPr>
            <w:r w:rsidRPr="007901E7">
              <w:rPr>
                <w:rFonts w:ascii="Times New Roman" w:hAnsi="Times New Roman"/>
                <w:sz w:val="24"/>
                <w:szCs w:val="24"/>
              </w:rPr>
              <w:t xml:space="preserve">G = </w:t>
            </w:r>
            <w:proofErr w:type="spellStart"/>
            <w:r w:rsidRPr="007901E7">
              <w:rPr>
                <w:rFonts w:ascii="Times New Roman" w:hAnsi="Times New Roman"/>
                <w:sz w:val="24"/>
                <w:szCs w:val="24"/>
              </w:rPr>
              <w:t>np.array</w:t>
            </w:r>
            <w:proofErr w:type="spellEnd"/>
            <w:r w:rsidRPr="007901E7">
              <w:rPr>
                <w:rFonts w:ascii="Times New Roman" w:hAnsi="Times New Roman"/>
                <w:sz w:val="24"/>
                <w:szCs w:val="24"/>
              </w:rPr>
              <w:t>([</w:t>
            </w:r>
          </w:p>
          <w:p w14:paraId="25770040" w14:textId="77777777" w:rsidR="007901E7" w:rsidRPr="007901E7" w:rsidRDefault="007901E7" w:rsidP="007901E7">
            <w:pPr>
              <w:widowControl w:val="0"/>
              <w:tabs>
                <w:tab w:val="left" w:pos="1047"/>
              </w:tabs>
              <w:autoSpaceDE w:val="0"/>
              <w:autoSpaceDN w:val="0"/>
              <w:ind w:right="86"/>
              <w:jc w:val="both"/>
              <w:rPr>
                <w:rFonts w:ascii="Times New Roman" w:hAnsi="Times New Roman"/>
                <w:sz w:val="24"/>
                <w:szCs w:val="24"/>
              </w:rPr>
            </w:pPr>
            <w:r w:rsidRPr="007901E7">
              <w:rPr>
                <w:rFonts w:ascii="Times New Roman" w:hAnsi="Times New Roman"/>
                <w:sz w:val="24"/>
                <w:szCs w:val="24"/>
              </w:rPr>
              <w:t xml:space="preserve">    [1, 0, 0, 0, 1, 1, 0], </w:t>
            </w:r>
          </w:p>
          <w:p w14:paraId="615168FF" w14:textId="77777777" w:rsidR="007901E7" w:rsidRPr="007901E7" w:rsidRDefault="007901E7" w:rsidP="007901E7">
            <w:pPr>
              <w:widowControl w:val="0"/>
              <w:tabs>
                <w:tab w:val="left" w:pos="1047"/>
              </w:tabs>
              <w:autoSpaceDE w:val="0"/>
              <w:autoSpaceDN w:val="0"/>
              <w:ind w:right="86"/>
              <w:jc w:val="both"/>
              <w:rPr>
                <w:rFonts w:ascii="Times New Roman" w:hAnsi="Times New Roman"/>
                <w:sz w:val="24"/>
                <w:szCs w:val="24"/>
              </w:rPr>
            </w:pPr>
            <w:r w:rsidRPr="007901E7">
              <w:rPr>
                <w:rFonts w:ascii="Times New Roman" w:hAnsi="Times New Roman"/>
                <w:sz w:val="24"/>
                <w:szCs w:val="24"/>
              </w:rPr>
              <w:t xml:space="preserve">    [0, 1, 0, 0, 0, 1, 0], </w:t>
            </w:r>
          </w:p>
          <w:p w14:paraId="0B35DF00" w14:textId="77777777" w:rsidR="007901E7" w:rsidRPr="007901E7" w:rsidRDefault="007901E7" w:rsidP="007901E7">
            <w:pPr>
              <w:widowControl w:val="0"/>
              <w:tabs>
                <w:tab w:val="left" w:pos="1047"/>
              </w:tabs>
              <w:autoSpaceDE w:val="0"/>
              <w:autoSpaceDN w:val="0"/>
              <w:ind w:right="86"/>
              <w:jc w:val="both"/>
              <w:rPr>
                <w:rFonts w:ascii="Times New Roman" w:hAnsi="Times New Roman"/>
                <w:sz w:val="24"/>
                <w:szCs w:val="24"/>
              </w:rPr>
            </w:pPr>
            <w:r w:rsidRPr="007901E7">
              <w:rPr>
                <w:rFonts w:ascii="Times New Roman" w:hAnsi="Times New Roman"/>
                <w:sz w:val="24"/>
                <w:szCs w:val="24"/>
              </w:rPr>
              <w:t xml:space="preserve">    [0, 0, 1, 0, 0, 1, 1],</w:t>
            </w:r>
          </w:p>
          <w:p w14:paraId="2CB8A6BE" w14:textId="77777777" w:rsidR="007901E7" w:rsidRPr="007901E7" w:rsidRDefault="007901E7" w:rsidP="007901E7">
            <w:pPr>
              <w:widowControl w:val="0"/>
              <w:tabs>
                <w:tab w:val="left" w:pos="1047"/>
              </w:tabs>
              <w:autoSpaceDE w:val="0"/>
              <w:autoSpaceDN w:val="0"/>
              <w:ind w:right="86"/>
              <w:jc w:val="both"/>
              <w:rPr>
                <w:rFonts w:ascii="Times New Roman" w:hAnsi="Times New Roman"/>
                <w:sz w:val="24"/>
                <w:szCs w:val="24"/>
              </w:rPr>
            </w:pPr>
            <w:r w:rsidRPr="007901E7">
              <w:rPr>
                <w:rFonts w:ascii="Times New Roman" w:hAnsi="Times New Roman"/>
                <w:sz w:val="24"/>
                <w:szCs w:val="24"/>
              </w:rPr>
              <w:t xml:space="preserve">    [0, 0, 0, 1, 1, 1, 1]</w:t>
            </w:r>
          </w:p>
          <w:p w14:paraId="42E19327" w14:textId="77777777" w:rsidR="007901E7" w:rsidRPr="007901E7" w:rsidRDefault="007901E7" w:rsidP="007901E7">
            <w:pPr>
              <w:widowControl w:val="0"/>
              <w:tabs>
                <w:tab w:val="left" w:pos="1047"/>
              </w:tabs>
              <w:autoSpaceDE w:val="0"/>
              <w:autoSpaceDN w:val="0"/>
              <w:ind w:right="86"/>
              <w:jc w:val="both"/>
              <w:rPr>
                <w:rFonts w:ascii="Times New Roman" w:hAnsi="Times New Roman"/>
                <w:sz w:val="24"/>
                <w:szCs w:val="24"/>
              </w:rPr>
            </w:pPr>
            <w:r w:rsidRPr="007901E7">
              <w:rPr>
                <w:rFonts w:ascii="Times New Roman" w:hAnsi="Times New Roman"/>
                <w:sz w:val="24"/>
                <w:szCs w:val="24"/>
              </w:rPr>
              <w:t>])</w:t>
            </w:r>
          </w:p>
          <w:p w14:paraId="62D7079F" w14:textId="77777777" w:rsidR="007901E7" w:rsidRPr="007901E7" w:rsidRDefault="007901E7" w:rsidP="007901E7">
            <w:pPr>
              <w:widowControl w:val="0"/>
              <w:tabs>
                <w:tab w:val="left" w:pos="1047"/>
              </w:tabs>
              <w:autoSpaceDE w:val="0"/>
              <w:autoSpaceDN w:val="0"/>
              <w:ind w:right="86"/>
              <w:jc w:val="both"/>
              <w:rPr>
                <w:rFonts w:ascii="Times New Roman" w:hAnsi="Times New Roman"/>
                <w:sz w:val="24"/>
                <w:szCs w:val="24"/>
              </w:rPr>
            </w:pPr>
          </w:p>
          <w:p w14:paraId="6E4C5166" w14:textId="77777777" w:rsidR="00DA409F" w:rsidRDefault="007901E7" w:rsidP="007901E7">
            <w:pPr>
              <w:widowControl w:val="0"/>
              <w:tabs>
                <w:tab w:val="left" w:pos="1047"/>
              </w:tabs>
              <w:autoSpaceDE w:val="0"/>
              <w:autoSpaceDN w:val="0"/>
              <w:ind w:right="86"/>
              <w:jc w:val="both"/>
              <w:rPr>
                <w:rFonts w:ascii="Times New Roman" w:hAnsi="Times New Roman"/>
                <w:sz w:val="24"/>
                <w:szCs w:val="24"/>
              </w:rPr>
            </w:pPr>
            <w:r w:rsidRPr="007901E7">
              <w:rPr>
                <w:rFonts w:ascii="Times New Roman" w:hAnsi="Times New Roman"/>
                <w:sz w:val="24"/>
                <w:szCs w:val="24"/>
              </w:rPr>
              <w:t xml:space="preserve">n = 4  </w:t>
            </w:r>
          </w:p>
          <w:p w14:paraId="00DBB2D1" w14:textId="77777777" w:rsidR="007901E7" w:rsidRDefault="007901E7" w:rsidP="007901E7">
            <w:pPr>
              <w:widowControl w:val="0"/>
              <w:tabs>
                <w:tab w:val="left" w:pos="1047"/>
              </w:tabs>
              <w:autoSpaceDE w:val="0"/>
              <w:autoSpaceDN w:val="0"/>
              <w:ind w:right="86"/>
              <w:jc w:val="both"/>
              <w:rPr>
                <w:rFonts w:ascii="Times New Roman" w:hAnsi="Times New Roman"/>
                <w:sz w:val="24"/>
                <w:szCs w:val="24"/>
              </w:rPr>
            </w:pPr>
            <w:r w:rsidRPr="007901E7">
              <w:rPr>
                <w:rFonts w:ascii="Times New Roman" w:hAnsi="Times New Roman"/>
                <w:noProof/>
                <w:sz w:val="24"/>
                <w:szCs w:val="24"/>
              </w:rPr>
              <w:lastRenderedPageBreak/>
              <w:drawing>
                <wp:inline distT="0" distB="0" distL="0" distR="0" wp14:anchorId="595C1B0F" wp14:editId="3D86E238">
                  <wp:extent cx="3486637" cy="372479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86637" cy="3724795"/>
                          </a:xfrm>
                          <a:prstGeom prst="rect">
                            <a:avLst/>
                          </a:prstGeom>
                        </pic:spPr>
                      </pic:pic>
                    </a:graphicData>
                  </a:graphic>
                </wp:inline>
              </w:drawing>
            </w:r>
          </w:p>
          <w:p w14:paraId="226D15D0" w14:textId="77777777" w:rsidR="000659E1" w:rsidRDefault="000659E1" w:rsidP="007901E7">
            <w:pPr>
              <w:widowControl w:val="0"/>
              <w:tabs>
                <w:tab w:val="left" w:pos="1047"/>
              </w:tabs>
              <w:autoSpaceDE w:val="0"/>
              <w:autoSpaceDN w:val="0"/>
              <w:ind w:right="86"/>
              <w:jc w:val="both"/>
              <w:rPr>
                <w:rFonts w:ascii="Times New Roman" w:hAnsi="Times New Roman"/>
                <w:noProof/>
                <w:sz w:val="24"/>
                <w:szCs w:val="24"/>
                <w:lang w:val="en-IN" w:eastAsia="en-IN"/>
              </w:rPr>
            </w:pPr>
            <w:r>
              <w:rPr>
                <w:rFonts w:ascii="Times New Roman" w:hAnsi="Times New Roman"/>
                <w:noProof/>
                <w:sz w:val="24"/>
                <w:szCs w:val="24"/>
                <w:lang w:val="en-IN" w:eastAsia="en-IN"/>
              </w:rPr>
              <w:t>\</w:t>
            </w:r>
          </w:p>
          <w:p w14:paraId="076799AD" w14:textId="66CB5AF3" w:rsidR="007901E7" w:rsidRDefault="007901E7" w:rsidP="000659E1">
            <w:pPr>
              <w:widowControl w:val="0"/>
              <w:tabs>
                <w:tab w:val="left" w:pos="1047"/>
              </w:tabs>
              <w:autoSpaceDE w:val="0"/>
              <w:autoSpaceDN w:val="0"/>
              <w:ind w:right="86"/>
              <w:jc w:val="center"/>
              <w:rPr>
                <w:rFonts w:ascii="Times New Roman" w:hAnsi="Times New Roman"/>
                <w:sz w:val="24"/>
                <w:szCs w:val="24"/>
              </w:rPr>
            </w:pPr>
            <w:r>
              <w:rPr>
                <w:rFonts w:ascii="Times New Roman" w:hAnsi="Times New Roman"/>
                <w:noProof/>
                <w:sz w:val="24"/>
                <w:szCs w:val="24"/>
                <w:lang w:val="en-IN" w:eastAsia="en-IN"/>
              </w:rPr>
              <w:lastRenderedPageBreak/>
              <w:drawing>
                <wp:inline distT="0" distB="0" distL="0" distR="0" wp14:anchorId="7AA15B07" wp14:editId="5D494751">
                  <wp:extent cx="4876800" cy="6628130"/>
                  <wp:effectExtent l="0" t="0" r="0" b="1270"/>
                  <wp:docPr id="18" name="Picture 18" descr="C:\Users\Admin\Download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unnamed.png"/>
                          <pic:cNvPicPr>
                            <a:picLocks noChangeAspect="1" noChangeArrowheads="1"/>
                          </pic:cNvPicPr>
                        </pic:nvPicPr>
                        <pic:blipFill rotWithShape="1">
                          <a:blip r:embed="rId15">
                            <a:grayscl/>
                            <a:extLst>
                              <a:ext uri="{28A0092B-C50C-407E-A947-70E740481C1C}">
                                <a14:useLocalDpi xmlns:a14="http://schemas.microsoft.com/office/drawing/2010/main" val="0"/>
                              </a:ext>
                            </a:extLst>
                          </a:blip>
                          <a:srcRect l="5881" t="14707" r="10470"/>
                          <a:stretch/>
                        </pic:blipFill>
                        <pic:spPr bwMode="auto">
                          <a:xfrm>
                            <a:off x="0" y="0"/>
                            <a:ext cx="4885436" cy="6639867"/>
                          </a:xfrm>
                          <a:prstGeom prst="rect">
                            <a:avLst/>
                          </a:prstGeom>
                          <a:noFill/>
                          <a:ln>
                            <a:noFill/>
                          </a:ln>
                          <a:extLst>
                            <a:ext uri="{53640926-AAD7-44D8-BBD7-CCE9431645EC}">
                              <a14:shadowObscured xmlns:a14="http://schemas.microsoft.com/office/drawing/2010/main"/>
                            </a:ext>
                          </a:extLst>
                        </pic:spPr>
                      </pic:pic>
                    </a:graphicData>
                  </a:graphic>
                </wp:inline>
              </w:drawing>
            </w:r>
          </w:p>
          <w:p w14:paraId="2C7F3999" w14:textId="77777777" w:rsidR="007901E7" w:rsidRDefault="007901E7" w:rsidP="007901E7">
            <w:pPr>
              <w:widowControl w:val="0"/>
              <w:tabs>
                <w:tab w:val="left" w:pos="1047"/>
              </w:tabs>
              <w:autoSpaceDE w:val="0"/>
              <w:autoSpaceDN w:val="0"/>
              <w:ind w:right="86"/>
              <w:jc w:val="both"/>
              <w:rPr>
                <w:rFonts w:ascii="Times New Roman" w:hAnsi="Times New Roman"/>
                <w:sz w:val="24"/>
                <w:szCs w:val="24"/>
              </w:rPr>
            </w:pPr>
          </w:p>
          <w:p w14:paraId="27D166F5" w14:textId="77777777" w:rsidR="007901E7" w:rsidRDefault="007901E7" w:rsidP="007901E7">
            <w:pPr>
              <w:widowControl w:val="0"/>
              <w:tabs>
                <w:tab w:val="left" w:pos="1047"/>
              </w:tabs>
              <w:autoSpaceDE w:val="0"/>
              <w:autoSpaceDN w:val="0"/>
              <w:ind w:right="86"/>
              <w:jc w:val="both"/>
              <w:rPr>
                <w:rFonts w:ascii="Times New Roman" w:hAnsi="Times New Roman"/>
                <w:sz w:val="24"/>
                <w:szCs w:val="24"/>
              </w:rPr>
            </w:pPr>
          </w:p>
          <w:p w14:paraId="276781F6" w14:textId="77777777" w:rsidR="007901E7" w:rsidRDefault="007901E7" w:rsidP="007901E7">
            <w:pPr>
              <w:widowControl w:val="0"/>
              <w:tabs>
                <w:tab w:val="left" w:pos="1047"/>
              </w:tabs>
              <w:autoSpaceDE w:val="0"/>
              <w:autoSpaceDN w:val="0"/>
              <w:ind w:right="86"/>
              <w:jc w:val="both"/>
              <w:rPr>
                <w:rFonts w:ascii="Times New Roman" w:hAnsi="Times New Roman"/>
                <w:sz w:val="24"/>
                <w:szCs w:val="24"/>
              </w:rPr>
            </w:pPr>
          </w:p>
          <w:p w14:paraId="52075E72" w14:textId="77777777" w:rsidR="000659E1" w:rsidRDefault="000659E1" w:rsidP="000659E1">
            <w:pPr>
              <w:widowControl w:val="0"/>
              <w:tabs>
                <w:tab w:val="left" w:pos="1047"/>
              </w:tabs>
              <w:autoSpaceDE w:val="0"/>
              <w:autoSpaceDN w:val="0"/>
              <w:ind w:right="86"/>
              <w:jc w:val="center"/>
              <w:rPr>
                <w:rFonts w:ascii="Times New Roman" w:hAnsi="Times New Roman"/>
                <w:noProof/>
                <w:sz w:val="24"/>
                <w:szCs w:val="24"/>
                <w:lang w:val="en-IN" w:eastAsia="en-IN"/>
              </w:rPr>
            </w:pPr>
          </w:p>
          <w:p w14:paraId="48F177FF" w14:textId="3ED37A4B" w:rsidR="007901E7" w:rsidRDefault="007901E7" w:rsidP="000659E1">
            <w:pPr>
              <w:widowControl w:val="0"/>
              <w:tabs>
                <w:tab w:val="left" w:pos="1047"/>
              </w:tabs>
              <w:autoSpaceDE w:val="0"/>
              <w:autoSpaceDN w:val="0"/>
              <w:ind w:right="86"/>
              <w:jc w:val="center"/>
              <w:rPr>
                <w:rFonts w:ascii="Times New Roman" w:hAnsi="Times New Roman"/>
                <w:sz w:val="24"/>
                <w:szCs w:val="24"/>
              </w:rPr>
            </w:pPr>
            <w:r>
              <w:rPr>
                <w:rFonts w:ascii="Times New Roman" w:hAnsi="Times New Roman"/>
                <w:noProof/>
                <w:sz w:val="24"/>
                <w:szCs w:val="24"/>
                <w:lang w:val="en-IN" w:eastAsia="en-IN"/>
              </w:rPr>
              <w:lastRenderedPageBreak/>
              <w:drawing>
                <wp:inline distT="0" distB="0" distL="0" distR="0" wp14:anchorId="5122349F" wp14:editId="0809CF3D">
                  <wp:extent cx="5105400" cy="6391275"/>
                  <wp:effectExtent l="0" t="0" r="0" b="9525"/>
                  <wp:docPr id="20" name="Picture 20" descr="C:\Users\Admin\Downloads\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unnamed (1).png"/>
                          <pic:cNvPicPr>
                            <a:picLocks noChangeAspect="1" noChangeArrowheads="1"/>
                          </pic:cNvPicPr>
                        </pic:nvPicPr>
                        <pic:blipFill rotWithShape="1">
                          <a:blip r:embed="rId16">
                            <a:grayscl/>
                            <a:extLst>
                              <a:ext uri="{28A0092B-C50C-407E-A947-70E740481C1C}">
                                <a14:useLocalDpi xmlns:a14="http://schemas.microsoft.com/office/drawing/2010/main" val="0"/>
                              </a:ext>
                            </a:extLst>
                          </a:blip>
                          <a:srcRect l="5200" t="6795" r="4896" b="8767"/>
                          <a:stretch/>
                        </pic:blipFill>
                        <pic:spPr bwMode="auto">
                          <a:xfrm>
                            <a:off x="0" y="0"/>
                            <a:ext cx="5110844" cy="6398090"/>
                          </a:xfrm>
                          <a:prstGeom prst="rect">
                            <a:avLst/>
                          </a:prstGeom>
                          <a:noFill/>
                          <a:ln>
                            <a:noFill/>
                          </a:ln>
                          <a:extLst>
                            <a:ext uri="{53640926-AAD7-44D8-BBD7-CCE9431645EC}">
                              <a14:shadowObscured xmlns:a14="http://schemas.microsoft.com/office/drawing/2010/main"/>
                            </a:ext>
                          </a:extLst>
                        </pic:spPr>
                      </pic:pic>
                    </a:graphicData>
                  </a:graphic>
                </wp:inline>
              </w:drawing>
            </w:r>
          </w:p>
          <w:p w14:paraId="7295479D" w14:textId="77777777" w:rsidR="007901E7" w:rsidRDefault="007901E7" w:rsidP="007901E7">
            <w:pPr>
              <w:widowControl w:val="0"/>
              <w:tabs>
                <w:tab w:val="left" w:pos="1047"/>
              </w:tabs>
              <w:autoSpaceDE w:val="0"/>
              <w:autoSpaceDN w:val="0"/>
              <w:ind w:right="86"/>
              <w:jc w:val="both"/>
              <w:rPr>
                <w:rFonts w:ascii="Times New Roman" w:hAnsi="Times New Roman"/>
                <w:sz w:val="24"/>
                <w:szCs w:val="24"/>
              </w:rPr>
            </w:pPr>
          </w:p>
          <w:p w14:paraId="63E94F9D" w14:textId="77777777" w:rsidR="007901E7" w:rsidRDefault="007901E7" w:rsidP="007901E7">
            <w:pPr>
              <w:widowControl w:val="0"/>
              <w:tabs>
                <w:tab w:val="left" w:pos="1047"/>
              </w:tabs>
              <w:autoSpaceDE w:val="0"/>
              <w:autoSpaceDN w:val="0"/>
              <w:ind w:right="86"/>
              <w:jc w:val="both"/>
              <w:rPr>
                <w:rFonts w:ascii="Times New Roman" w:hAnsi="Times New Roman"/>
                <w:sz w:val="24"/>
                <w:szCs w:val="24"/>
              </w:rPr>
            </w:pPr>
          </w:p>
          <w:p w14:paraId="08A0245D" w14:textId="77777777" w:rsidR="00DA409F" w:rsidRPr="00DA409F" w:rsidRDefault="00DA409F" w:rsidP="00DA409F">
            <w:pPr>
              <w:widowControl w:val="0"/>
              <w:tabs>
                <w:tab w:val="left" w:pos="1047"/>
              </w:tabs>
              <w:autoSpaceDE w:val="0"/>
              <w:autoSpaceDN w:val="0"/>
              <w:ind w:right="86"/>
              <w:jc w:val="both"/>
              <w:rPr>
                <w:rFonts w:ascii="Times New Roman" w:hAnsi="Times New Roman"/>
                <w:b/>
                <w:sz w:val="24"/>
                <w:szCs w:val="24"/>
              </w:rPr>
            </w:pPr>
            <w:r w:rsidRPr="00DA409F">
              <w:rPr>
                <w:rFonts w:ascii="Times New Roman" w:hAnsi="Times New Roman"/>
                <w:b/>
                <w:sz w:val="24"/>
                <w:szCs w:val="24"/>
              </w:rPr>
              <w:t>Input-000</w:t>
            </w:r>
          </w:p>
          <w:p w14:paraId="029FAD99" w14:textId="77777777" w:rsidR="00DA409F" w:rsidRDefault="00DA409F" w:rsidP="00DA409F">
            <w:pPr>
              <w:widowControl w:val="0"/>
              <w:tabs>
                <w:tab w:val="left" w:pos="1047"/>
              </w:tabs>
              <w:autoSpaceDE w:val="0"/>
              <w:autoSpaceDN w:val="0"/>
              <w:ind w:right="86"/>
              <w:jc w:val="both"/>
              <w:rPr>
                <w:rFonts w:ascii="Times New Roman" w:hAnsi="Times New Roman"/>
                <w:sz w:val="24"/>
                <w:szCs w:val="24"/>
              </w:rPr>
            </w:pPr>
            <w:r w:rsidRPr="00DA409F">
              <w:rPr>
                <w:rFonts w:ascii="Times New Roman" w:hAnsi="Times New Roman"/>
                <w:noProof/>
                <w:sz w:val="24"/>
                <w:szCs w:val="24"/>
              </w:rPr>
              <w:lastRenderedPageBreak/>
              <w:drawing>
                <wp:inline distT="0" distB="0" distL="0" distR="0" wp14:anchorId="29C82E18" wp14:editId="7F9D0AF5">
                  <wp:extent cx="5943600" cy="32340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234055"/>
                          </a:xfrm>
                          <a:prstGeom prst="rect">
                            <a:avLst/>
                          </a:prstGeom>
                        </pic:spPr>
                      </pic:pic>
                    </a:graphicData>
                  </a:graphic>
                </wp:inline>
              </w:drawing>
            </w:r>
          </w:p>
          <w:p w14:paraId="42D387B2"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r w:rsidRPr="00DA409F">
              <w:rPr>
                <w:rFonts w:ascii="Times New Roman" w:hAnsi="Times New Roman"/>
                <w:b/>
                <w:sz w:val="24"/>
                <w:szCs w:val="24"/>
              </w:rPr>
              <w:t>Input-001</w:t>
            </w:r>
          </w:p>
          <w:p w14:paraId="48098B96"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r w:rsidRPr="00DA409F">
              <w:rPr>
                <w:rFonts w:ascii="Times New Roman" w:hAnsi="Times New Roman"/>
                <w:b/>
                <w:noProof/>
                <w:sz w:val="24"/>
                <w:szCs w:val="24"/>
              </w:rPr>
              <w:drawing>
                <wp:inline distT="0" distB="0" distL="0" distR="0" wp14:anchorId="46BA5AB4" wp14:editId="76369569">
                  <wp:extent cx="5839640" cy="321989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39640" cy="3219899"/>
                          </a:xfrm>
                          <a:prstGeom prst="rect">
                            <a:avLst/>
                          </a:prstGeom>
                        </pic:spPr>
                      </pic:pic>
                    </a:graphicData>
                  </a:graphic>
                </wp:inline>
              </w:drawing>
            </w:r>
          </w:p>
          <w:p w14:paraId="313CD4C2"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p>
          <w:p w14:paraId="05BAD319"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p>
          <w:p w14:paraId="6B411788"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p>
          <w:p w14:paraId="3B30B81D"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p>
          <w:p w14:paraId="5714062D"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p>
          <w:p w14:paraId="363DDDCA"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p>
          <w:p w14:paraId="7E72685E"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p>
          <w:p w14:paraId="061AE420"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r>
              <w:rPr>
                <w:rFonts w:ascii="Times New Roman" w:hAnsi="Times New Roman"/>
                <w:b/>
                <w:sz w:val="24"/>
                <w:szCs w:val="24"/>
              </w:rPr>
              <w:t>Input-010</w:t>
            </w:r>
          </w:p>
          <w:p w14:paraId="50AE4A69"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r w:rsidRPr="00DA409F">
              <w:rPr>
                <w:rFonts w:ascii="Times New Roman" w:hAnsi="Times New Roman"/>
                <w:b/>
                <w:noProof/>
                <w:sz w:val="24"/>
                <w:szCs w:val="24"/>
              </w:rPr>
              <w:lastRenderedPageBreak/>
              <w:drawing>
                <wp:inline distT="0" distB="0" distL="0" distR="0" wp14:anchorId="270EDE2C" wp14:editId="006E0FBC">
                  <wp:extent cx="5925377" cy="31817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25377" cy="3181794"/>
                          </a:xfrm>
                          <a:prstGeom prst="rect">
                            <a:avLst/>
                          </a:prstGeom>
                        </pic:spPr>
                      </pic:pic>
                    </a:graphicData>
                  </a:graphic>
                </wp:inline>
              </w:drawing>
            </w:r>
          </w:p>
          <w:p w14:paraId="49696D1E"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r>
              <w:rPr>
                <w:rFonts w:ascii="Times New Roman" w:hAnsi="Times New Roman"/>
                <w:b/>
                <w:sz w:val="24"/>
                <w:szCs w:val="24"/>
              </w:rPr>
              <w:t>Input-011</w:t>
            </w:r>
          </w:p>
          <w:p w14:paraId="6C8C02F8"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r w:rsidRPr="00DA409F">
              <w:rPr>
                <w:rFonts w:ascii="Times New Roman" w:hAnsi="Times New Roman"/>
                <w:b/>
                <w:noProof/>
                <w:sz w:val="24"/>
                <w:szCs w:val="24"/>
              </w:rPr>
              <w:drawing>
                <wp:inline distT="0" distB="0" distL="0" distR="0" wp14:anchorId="195E594B" wp14:editId="53945C5A">
                  <wp:extent cx="5943600" cy="2994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994660"/>
                          </a:xfrm>
                          <a:prstGeom prst="rect">
                            <a:avLst/>
                          </a:prstGeom>
                        </pic:spPr>
                      </pic:pic>
                    </a:graphicData>
                  </a:graphic>
                </wp:inline>
              </w:drawing>
            </w:r>
          </w:p>
          <w:p w14:paraId="525AD396"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p>
          <w:p w14:paraId="01740620"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p>
          <w:p w14:paraId="5B1BAAED"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p>
          <w:p w14:paraId="4F7933DE"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p>
          <w:p w14:paraId="77C7B4EB"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p>
          <w:p w14:paraId="4374A371"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p>
          <w:p w14:paraId="6CAEFA7E"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p>
          <w:p w14:paraId="0FCCA8D1"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p>
          <w:p w14:paraId="397502EA"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r>
              <w:rPr>
                <w:rFonts w:ascii="Times New Roman" w:hAnsi="Times New Roman"/>
                <w:b/>
                <w:sz w:val="24"/>
                <w:szCs w:val="24"/>
              </w:rPr>
              <w:t>Input-100</w:t>
            </w:r>
          </w:p>
          <w:p w14:paraId="58FD8C32"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r w:rsidRPr="00DA409F">
              <w:rPr>
                <w:rFonts w:ascii="Times New Roman" w:hAnsi="Times New Roman"/>
                <w:b/>
                <w:noProof/>
                <w:sz w:val="24"/>
                <w:szCs w:val="24"/>
              </w:rPr>
              <w:lastRenderedPageBreak/>
              <w:drawing>
                <wp:inline distT="0" distB="0" distL="0" distR="0" wp14:anchorId="7DA7C052" wp14:editId="278A0739">
                  <wp:extent cx="5943600" cy="29203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920365"/>
                          </a:xfrm>
                          <a:prstGeom prst="rect">
                            <a:avLst/>
                          </a:prstGeom>
                        </pic:spPr>
                      </pic:pic>
                    </a:graphicData>
                  </a:graphic>
                </wp:inline>
              </w:drawing>
            </w:r>
          </w:p>
          <w:p w14:paraId="11F8350E"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r>
              <w:rPr>
                <w:rFonts w:ascii="Times New Roman" w:hAnsi="Times New Roman"/>
                <w:b/>
                <w:sz w:val="24"/>
                <w:szCs w:val="24"/>
              </w:rPr>
              <w:t>Input-101</w:t>
            </w:r>
          </w:p>
          <w:p w14:paraId="7A181A39"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r w:rsidRPr="00DA409F">
              <w:rPr>
                <w:rFonts w:ascii="Times New Roman" w:hAnsi="Times New Roman"/>
                <w:b/>
                <w:noProof/>
                <w:sz w:val="24"/>
                <w:szCs w:val="24"/>
              </w:rPr>
              <w:drawing>
                <wp:inline distT="0" distB="0" distL="0" distR="0" wp14:anchorId="7543CBE1" wp14:editId="44F15D17">
                  <wp:extent cx="5868219" cy="31436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68219" cy="3143689"/>
                          </a:xfrm>
                          <a:prstGeom prst="rect">
                            <a:avLst/>
                          </a:prstGeom>
                        </pic:spPr>
                      </pic:pic>
                    </a:graphicData>
                  </a:graphic>
                </wp:inline>
              </w:drawing>
            </w:r>
          </w:p>
          <w:p w14:paraId="09B2E922"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p>
          <w:p w14:paraId="2FA66A89"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p>
          <w:p w14:paraId="1E51D18E"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p>
          <w:p w14:paraId="43E0E883"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p>
          <w:p w14:paraId="2644BEB6"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p>
          <w:p w14:paraId="36550CC8"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p>
          <w:p w14:paraId="77D82520"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p>
          <w:p w14:paraId="3A153FFA"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p>
          <w:p w14:paraId="5C441D54"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p>
          <w:p w14:paraId="3C26129B"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r>
              <w:rPr>
                <w:rFonts w:ascii="Times New Roman" w:hAnsi="Times New Roman"/>
                <w:b/>
                <w:sz w:val="24"/>
                <w:szCs w:val="24"/>
              </w:rPr>
              <w:t>Input-110</w:t>
            </w:r>
          </w:p>
          <w:p w14:paraId="1BA49E26"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r w:rsidRPr="00DA409F">
              <w:rPr>
                <w:rFonts w:ascii="Times New Roman" w:hAnsi="Times New Roman"/>
                <w:b/>
                <w:noProof/>
                <w:sz w:val="24"/>
                <w:szCs w:val="24"/>
              </w:rPr>
              <w:lastRenderedPageBreak/>
              <w:drawing>
                <wp:inline distT="0" distB="0" distL="0" distR="0" wp14:anchorId="7A8D19FD" wp14:editId="122AE890">
                  <wp:extent cx="5782482" cy="3362794"/>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82482" cy="3362794"/>
                          </a:xfrm>
                          <a:prstGeom prst="rect">
                            <a:avLst/>
                          </a:prstGeom>
                        </pic:spPr>
                      </pic:pic>
                    </a:graphicData>
                  </a:graphic>
                </wp:inline>
              </w:drawing>
            </w:r>
          </w:p>
          <w:p w14:paraId="1553E97B"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r>
              <w:rPr>
                <w:rFonts w:ascii="Times New Roman" w:hAnsi="Times New Roman"/>
                <w:b/>
                <w:sz w:val="24"/>
                <w:szCs w:val="24"/>
              </w:rPr>
              <w:t>Input-111</w:t>
            </w:r>
          </w:p>
          <w:p w14:paraId="4F30C6B6" w14:textId="77777777" w:rsidR="00DA409F" w:rsidRDefault="00DA409F" w:rsidP="00DA409F">
            <w:pPr>
              <w:widowControl w:val="0"/>
              <w:tabs>
                <w:tab w:val="left" w:pos="1047"/>
              </w:tabs>
              <w:autoSpaceDE w:val="0"/>
              <w:autoSpaceDN w:val="0"/>
              <w:ind w:right="86"/>
              <w:jc w:val="both"/>
              <w:rPr>
                <w:rFonts w:ascii="Times New Roman" w:hAnsi="Times New Roman"/>
                <w:b/>
                <w:sz w:val="24"/>
                <w:szCs w:val="24"/>
              </w:rPr>
            </w:pPr>
            <w:r w:rsidRPr="00DA409F">
              <w:rPr>
                <w:rFonts w:ascii="Times New Roman" w:hAnsi="Times New Roman"/>
                <w:b/>
                <w:noProof/>
                <w:sz w:val="24"/>
                <w:szCs w:val="24"/>
              </w:rPr>
              <w:drawing>
                <wp:inline distT="0" distB="0" distL="0" distR="0" wp14:anchorId="13289449" wp14:editId="16CD824C">
                  <wp:extent cx="5943600" cy="34258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425825"/>
                          </a:xfrm>
                          <a:prstGeom prst="rect">
                            <a:avLst/>
                          </a:prstGeom>
                        </pic:spPr>
                      </pic:pic>
                    </a:graphicData>
                  </a:graphic>
                </wp:inline>
              </w:drawing>
            </w:r>
          </w:p>
          <w:p w14:paraId="1D440258" w14:textId="77777777" w:rsidR="00DA409F" w:rsidRPr="00DA409F" w:rsidRDefault="00DA409F" w:rsidP="00DA409F">
            <w:pPr>
              <w:widowControl w:val="0"/>
              <w:tabs>
                <w:tab w:val="left" w:pos="1047"/>
              </w:tabs>
              <w:autoSpaceDE w:val="0"/>
              <w:autoSpaceDN w:val="0"/>
              <w:ind w:right="86"/>
              <w:jc w:val="both"/>
              <w:rPr>
                <w:rFonts w:ascii="Times New Roman" w:hAnsi="Times New Roman"/>
                <w:b/>
                <w:sz w:val="24"/>
                <w:szCs w:val="24"/>
              </w:rPr>
            </w:pPr>
          </w:p>
          <w:p w14:paraId="551AB5B8" w14:textId="77777777" w:rsidR="00546E63" w:rsidRDefault="00546E63" w:rsidP="00546E63">
            <w:pPr>
              <w:widowControl w:val="0"/>
              <w:spacing w:line="200" w:lineRule="exact"/>
              <w:rPr>
                <w:rFonts w:ascii="Times New Roman" w:hAnsi="Times New Roman"/>
              </w:rPr>
            </w:pPr>
          </w:p>
          <w:p w14:paraId="7CBA462E" w14:textId="77777777" w:rsidR="00373BBC" w:rsidRDefault="00373BBC" w:rsidP="007901E7">
            <w:pPr>
              <w:shd w:val="clear" w:color="auto" w:fill="FFFFFF"/>
              <w:jc w:val="both"/>
              <w:textAlignment w:val="baseline"/>
              <w:rPr>
                <w:rFonts w:ascii="Times New Roman" w:eastAsia="Times New Roman" w:hAnsi="Times New Roman" w:cs="Times New Roman"/>
                <w:sz w:val="24"/>
                <w:szCs w:val="24"/>
              </w:rPr>
            </w:pPr>
          </w:p>
          <w:p w14:paraId="112359F6" w14:textId="77777777" w:rsidR="007901E7" w:rsidRPr="00950E55" w:rsidRDefault="007901E7" w:rsidP="007901E7">
            <w:pPr>
              <w:shd w:val="clear" w:color="auto" w:fill="FFFFFF"/>
              <w:jc w:val="both"/>
              <w:textAlignment w:val="baseline"/>
              <w:rPr>
                <w:rFonts w:ascii="Times New Roman" w:hAnsi="Times New Roman"/>
                <w:strike/>
                <w:sz w:val="24"/>
                <w:szCs w:val="24"/>
              </w:rPr>
            </w:pPr>
          </w:p>
        </w:tc>
      </w:tr>
    </w:tbl>
    <w:p w14:paraId="4B3B2A31" w14:textId="77777777" w:rsidR="006E772D" w:rsidRDefault="006E772D" w:rsidP="00950E55">
      <w:pPr>
        <w:widowControl w:val="0"/>
        <w:suppressAutoHyphens/>
        <w:spacing w:after="0" w:line="264" w:lineRule="auto"/>
        <w:jc w:val="both"/>
        <w:rPr>
          <w:rFonts w:ascii="Times New Roman" w:hAnsi="Times New Roman"/>
          <w:b/>
          <w:sz w:val="24"/>
          <w:szCs w:val="24"/>
        </w:rPr>
      </w:pPr>
    </w:p>
    <w:p w14:paraId="2ED55D44" w14:textId="77777777" w:rsidR="000659E1" w:rsidRDefault="000659E1" w:rsidP="00950E55">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ayout w:type="fixed"/>
        <w:tblLook w:val="04A0" w:firstRow="1" w:lastRow="0" w:firstColumn="1" w:lastColumn="0" w:noHBand="0" w:noVBand="1"/>
      </w:tblPr>
      <w:tblGrid>
        <w:gridCol w:w="10004"/>
      </w:tblGrid>
      <w:tr w:rsidR="007609F2" w:rsidRPr="007901E7" w14:paraId="09228AA1" w14:textId="77777777" w:rsidTr="00EB42EE">
        <w:tc>
          <w:tcPr>
            <w:tcW w:w="10004" w:type="dxa"/>
          </w:tcPr>
          <w:p w14:paraId="37CE871F" w14:textId="77777777" w:rsidR="007609F2" w:rsidRPr="007901E7" w:rsidRDefault="00011491" w:rsidP="00EE59A2">
            <w:pPr>
              <w:shd w:val="clear" w:color="auto" w:fill="FFFFFF"/>
              <w:ind w:left="-709" w:firstLine="709"/>
              <w:rPr>
                <w:rFonts w:ascii="Times New Roman" w:eastAsia="Times New Roman" w:hAnsi="Times New Roman" w:cs="Times New Roman"/>
                <w:b/>
                <w:color w:val="222222"/>
                <w:sz w:val="24"/>
                <w:szCs w:val="24"/>
              </w:rPr>
            </w:pPr>
            <w:r w:rsidRPr="007901E7">
              <w:rPr>
                <w:rFonts w:ascii="Times New Roman" w:hAnsi="Times New Roman" w:cs="Times New Roman"/>
                <w:b/>
                <w:color w:val="BC202E"/>
                <w:sz w:val="24"/>
                <w:szCs w:val="24"/>
              </w:rPr>
              <w:lastRenderedPageBreak/>
              <w:t>Observations:</w:t>
            </w:r>
          </w:p>
        </w:tc>
      </w:tr>
      <w:tr w:rsidR="007609F2" w:rsidRPr="007901E7" w14:paraId="113B1287" w14:textId="77777777" w:rsidTr="007901E7">
        <w:trPr>
          <w:trHeight w:val="2767"/>
        </w:trPr>
        <w:tc>
          <w:tcPr>
            <w:tcW w:w="10004" w:type="dxa"/>
            <w:vAlign w:val="center"/>
          </w:tcPr>
          <w:p w14:paraId="0D2CF837" w14:textId="77777777" w:rsidR="00F01AD5" w:rsidRPr="007901E7" w:rsidRDefault="007901E7" w:rsidP="007901E7">
            <w:pPr>
              <w:autoSpaceDE w:val="0"/>
              <w:autoSpaceDN w:val="0"/>
              <w:adjustRightInd w:val="0"/>
              <w:rPr>
                <w:rFonts w:ascii="Times New Roman" w:hAnsi="Times New Roman" w:cs="Times New Roman"/>
                <w:iCs/>
                <w:sz w:val="24"/>
                <w:szCs w:val="24"/>
              </w:rPr>
            </w:pPr>
            <w:r w:rsidRPr="007901E7">
              <w:rPr>
                <w:rFonts w:ascii="Times New Roman" w:hAnsi="Times New Roman" w:cs="Times New Roman"/>
                <w:sz w:val="24"/>
                <w:szCs w:val="24"/>
              </w:rPr>
              <w:t>The implementation of a (6, 3) linear block code encoder and decoder showcased the efficiency of error control coding in digital communication. By designing the encoder using the specified generator matrix, various input messages were transformed into corresponding codewords, confirming the proper functionality of the circuit. Real-time visualization of input-output relationships facilitated an understanding of how bits are encoded, revealing the redundancy introduced for error detection and correction. The MATLAB encoding function provided a benchmark to validate the manually constructed circuit. The decoder's design effectively evaluated the syndrome from received codewords, highlighting any discrepancies. Overall, the experiment reinforced the concepts of linear block codes, demonstrating their practical applications in reliable data transmission.</w:t>
            </w:r>
          </w:p>
        </w:tc>
      </w:tr>
    </w:tbl>
    <w:p w14:paraId="22426F88" w14:textId="77777777" w:rsidR="00EE59A2" w:rsidRPr="007901E7" w:rsidRDefault="00EE59A2" w:rsidP="00011491">
      <w:pPr>
        <w:widowControl w:val="0"/>
        <w:suppressAutoHyphens/>
        <w:spacing w:after="0" w:line="264" w:lineRule="auto"/>
        <w:jc w:val="both"/>
        <w:rPr>
          <w:rFonts w:ascii="Times New Roman" w:hAnsi="Times New Roman" w:cs="Times New Roman"/>
          <w:b/>
          <w:sz w:val="24"/>
          <w:szCs w:val="24"/>
        </w:rPr>
      </w:pPr>
    </w:p>
    <w:tbl>
      <w:tblPr>
        <w:tblStyle w:val="TableGrid"/>
        <w:tblW w:w="0" w:type="auto"/>
        <w:tblInd w:w="-176" w:type="dxa"/>
        <w:tblLook w:val="04A0" w:firstRow="1" w:lastRow="0" w:firstColumn="1" w:lastColumn="0" w:noHBand="0" w:noVBand="1"/>
      </w:tblPr>
      <w:tblGrid>
        <w:gridCol w:w="9914"/>
      </w:tblGrid>
      <w:tr w:rsidR="00F061A3" w:rsidRPr="007901E7" w14:paraId="757AE5DD" w14:textId="77777777" w:rsidTr="00A940EA">
        <w:tc>
          <w:tcPr>
            <w:tcW w:w="9914" w:type="dxa"/>
          </w:tcPr>
          <w:p w14:paraId="69BD6781" w14:textId="77777777" w:rsidR="00F061A3" w:rsidRPr="007901E7" w:rsidRDefault="00F061A3" w:rsidP="002A50A1">
            <w:pPr>
              <w:widowControl w:val="0"/>
              <w:suppressAutoHyphens/>
              <w:spacing w:line="264" w:lineRule="auto"/>
              <w:jc w:val="both"/>
              <w:rPr>
                <w:rFonts w:ascii="Times New Roman" w:hAnsi="Times New Roman" w:cs="Times New Roman"/>
                <w:b/>
                <w:color w:val="BC202E"/>
                <w:sz w:val="24"/>
                <w:szCs w:val="24"/>
              </w:rPr>
            </w:pPr>
            <w:r w:rsidRPr="007901E7">
              <w:rPr>
                <w:rFonts w:ascii="Times New Roman" w:hAnsi="Times New Roman" w:cs="Times New Roman"/>
                <w:b/>
                <w:color w:val="BC202E"/>
                <w:sz w:val="24"/>
                <w:szCs w:val="24"/>
              </w:rPr>
              <w:t xml:space="preserve">Post Lab Subjective/Objective type Questions: </w:t>
            </w:r>
          </w:p>
          <w:p w14:paraId="2238BB6C" w14:textId="77777777" w:rsidR="00E80568" w:rsidRPr="007901E7" w:rsidRDefault="00E80568" w:rsidP="00373BBC">
            <w:pPr>
              <w:autoSpaceDE w:val="0"/>
              <w:autoSpaceDN w:val="0"/>
              <w:adjustRightInd w:val="0"/>
              <w:ind w:left="1440"/>
              <w:rPr>
                <w:rFonts w:ascii="Times New Roman" w:hAnsi="Times New Roman" w:cs="Times New Roman"/>
                <w:b/>
                <w:sz w:val="24"/>
                <w:szCs w:val="24"/>
              </w:rPr>
            </w:pPr>
          </w:p>
        </w:tc>
      </w:tr>
      <w:tr w:rsidR="00F061A3" w:rsidRPr="007901E7" w14:paraId="6D9EAA91" w14:textId="77777777" w:rsidTr="007901E7">
        <w:trPr>
          <w:trHeight w:val="2635"/>
        </w:trPr>
        <w:tc>
          <w:tcPr>
            <w:tcW w:w="9914" w:type="dxa"/>
          </w:tcPr>
          <w:p w14:paraId="06D14201" w14:textId="77777777" w:rsidR="00794DDD" w:rsidRPr="007901E7" w:rsidRDefault="007901E7" w:rsidP="007901E7">
            <w:pPr>
              <w:pStyle w:val="ListParagraph"/>
              <w:numPr>
                <w:ilvl w:val="0"/>
                <w:numId w:val="11"/>
              </w:numPr>
              <w:spacing w:line="100" w:lineRule="atLeast"/>
              <w:jc w:val="both"/>
              <w:rPr>
                <w:rFonts w:ascii="Times New Roman" w:hAnsi="Times New Roman" w:cs="Times New Roman"/>
                <w:color w:val="FF0000"/>
                <w:sz w:val="24"/>
                <w:szCs w:val="24"/>
              </w:rPr>
            </w:pPr>
            <w:r w:rsidRPr="007901E7">
              <w:rPr>
                <w:rFonts w:ascii="Times New Roman" w:hAnsi="Times New Roman" w:cs="Times New Roman"/>
                <w:color w:val="FF0000"/>
                <w:sz w:val="24"/>
                <w:szCs w:val="24"/>
              </w:rPr>
              <w:t>How does the linear block coding scheme enhance data transmission reliability?</w:t>
            </w:r>
          </w:p>
          <w:p w14:paraId="24DDD770" w14:textId="77777777" w:rsidR="007901E7" w:rsidRPr="007901E7" w:rsidRDefault="007901E7" w:rsidP="007901E7">
            <w:pPr>
              <w:spacing w:line="100" w:lineRule="atLeast"/>
              <w:ind w:left="360"/>
              <w:jc w:val="both"/>
              <w:rPr>
                <w:rFonts w:ascii="Times New Roman" w:hAnsi="Times New Roman" w:cs="Times New Roman"/>
                <w:b/>
                <w:iCs/>
                <w:color w:val="FF0000"/>
                <w:sz w:val="24"/>
                <w:szCs w:val="24"/>
              </w:rPr>
            </w:pPr>
            <w:r w:rsidRPr="007901E7">
              <w:rPr>
                <w:rFonts w:ascii="Times New Roman" w:hAnsi="Times New Roman" w:cs="Times New Roman"/>
                <w:sz w:val="24"/>
                <w:szCs w:val="24"/>
              </w:rPr>
              <w:t>Linear block coding enhances data transmission reliability by introducing redundancy in the transmitted messages, which allows for error detection and correction. In a linear block code, a fixed number of data bits is transformed into a larger set of code bits using a generator matrix, ensuring that specific patterns are followed. This structure means that even if some bits are altered during transmission—due to noise or other interferences—the receiver can identify and correct these errors by analyzing the received code</w:t>
            </w:r>
            <w:r>
              <w:rPr>
                <w:rFonts w:ascii="Times New Roman" w:hAnsi="Times New Roman" w:cs="Times New Roman"/>
                <w:sz w:val="24"/>
                <w:szCs w:val="24"/>
              </w:rPr>
              <w:t xml:space="preserve"> </w:t>
            </w:r>
            <w:r w:rsidRPr="007901E7">
              <w:rPr>
                <w:rFonts w:ascii="Times New Roman" w:hAnsi="Times New Roman" w:cs="Times New Roman"/>
                <w:sz w:val="24"/>
                <w:szCs w:val="24"/>
              </w:rPr>
              <w:t>word against known valid patterns. Thus, linear block codes provide a systematic approach to ensuring that digital data remains accurate and reliable over potentially noisy channels, making them crucial in communication systems.</w:t>
            </w:r>
          </w:p>
        </w:tc>
      </w:tr>
    </w:tbl>
    <w:p w14:paraId="7B02766E" w14:textId="77777777" w:rsidR="00AA1F5A" w:rsidRPr="007901E7" w:rsidRDefault="00AA1F5A" w:rsidP="00486834">
      <w:pPr>
        <w:widowControl w:val="0"/>
        <w:suppressAutoHyphens/>
        <w:spacing w:after="0" w:line="264" w:lineRule="auto"/>
        <w:jc w:val="both"/>
        <w:rPr>
          <w:rFonts w:ascii="Times New Roman" w:hAnsi="Times New Roman" w:cs="Times New Roman"/>
          <w:b/>
          <w:sz w:val="24"/>
          <w:szCs w:val="24"/>
        </w:rPr>
      </w:pPr>
    </w:p>
    <w:tbl>
      <w:tblPr>
        <w:tblStyle w:val="TableGrid"/>
        <w:tblW w:w="0" w:type="auto"/>
        <w:tblInd w:w="-176" w:type="dxa"/>
        <w:tblLook w:val="04A0" w:firstRow="1" w:lastRow="0" w:firstColumn="1" w:lastColumn="0" w:noHBand="0" w:noVBand="1"/>
      </w:tblPr>
      <w:tblGrid>
        <w:gridCol w:w="9914"/>
      </w:tblGrid>
      <w:tr w:rsidR="00AA1F5A" w14:paraId="463503E2" w14:textId="77777777" w:rsidTr="00A940EA">
        <w:tc>
          <w:tcPr>
            <w:tcW w:w="9914" w:type="dxa"/>
          </w:tcPr>
          <w:p w14:paraId="2886609C" w14:textId="77777777" w:rsidR="00AA1F5A" w:rsidRPr="007609F2" w:rsidRDefault="00AA1F5A" w:rsidP="002A50A1">
            <w:pPr>
              <w:widowControl w:val="0"/>
              <w:suppressAutoHyphens/>
              <w:spacing w:line="264" w:lineRule="auto"/>
              <w:jc w:val="both"/>
              <w:rPr>
                <w:rFonts w:ascii="Times New Roman" w:hAnsi="Times New Roman"/>
                <w:b/>
                <w:sz w:val="24"/>
                <w:szCs w:val="24"/>
              </w:rPr>
            </w:pPr>
            <w:r w:rsidRPr="00AA1F5A">
              <w:rPr>
                <w:rFonts w:ascii="Times New Roman" w:hAnsi="Times New Roman"/>
                <w:b/>
                <w:color w:val="BC202E"/>
                <w:sz w:val="24"/>
                <w:szCs w:val="24"/>
              </w:rPr>
              <w:t>Conclusion:</w:t>
            </w:r>
          </w:p>
        </w:tc>
      </w:tr>
      <w:tr w:rsidR="00AA1F5A" w14:paraId="577E7714" w14:textId="77777777" w:rsidTr="00A940EA">
        <w:tc>
          <w:tcPr>
            <w:tcW w:w="9914" w:type="dxa"/>
          </w:tcPr>
          <w:p w14:paraId="7AE2CC51" w14:textId="77777777" w:rsidR="00AA1F5A" w:rsidRDefault="00AA1F5A" w:rsidP="004D56EF">
            <w:pPr>
              <w:jc w:val="both"/>
              <w:rPr>
                <w:rFonts w:ascii="Times New Roman" w:hAnsi="Times New Roman"/>
                <w:iCs/>
                <w:sz w:val="24"/>
                <w:szCs w:val="24"/>
              </w:rPr>
            </w:pPr>
          </w:p>
          <w:p w14:paraId="69C529BF" w14:textId="77777777" w:rsidR="000C300A" w:rsidRPr="007901E7" w:rsidRDefault="007901E7" w:rsidP="004D56EF">
            <w:pPr>
              <w:jc w:val="both"/>
              <w:rPr>
                <w:rFonts w:ascii="Times New Roman" w:hAnsi="Times New Roman" w:cs="Times New Roman"/>
                <w:iCs/>
                <w:sz w:val="24"/>
                <w:szCs w:val="24"/>
              </w:rPr>
            </w:pPr>
            <w:r>
              <w:rPr>
                <w:rFonts w:ascii="Times New Roman" w:hAnsi="Times New Roman"/>
                <w:iCs/>
                <w:sz w:val="24"/>
                <w:szCs w:val="24"/>
              </w:rPr>
              <w:t>By performing this experiment,</w:t>
            </w:r>
            <w:r>
              <w:t xml:space="preserve"> </w:t>
            </w:r>
            <w:r w:rsidRPr="007901E7">
              <w:rPr>
                <w:rFonts w:ascii="Times New Roman" w:hAnsi="Times New Roman" w:cs="Times New Roman"/>
                <w:sz w:val="24"/>
                <w:szCs w:val="24"/>
              </w:rPr>
              <w:t>I understood the design and implementation of a (6, 3) linear block code encoder and decoder. It highlighted how redundancy improves data reliability in digital communication by enabling error detection and correction, reinforcing the practical significance of linear block codes in ensuring accurate data transmission.</w:t>
            </w:r>
          </w:p>
          <w:p w14:paraId="4BDF7AFF" w14:textId="77777777" w:rsidR="000C300A" w:rsidRPr="00AA1F5A" w:rsidRDefault="000C300A" w:rsidP="004D56EF">
            <w:pPr>
              <w:jc w:val="both"/>
              <w:rPr>
                <w:rFonts w:ascii="Times New Roman" w:hAnsi="Times New Roman"/>
                <w:iCs/>
                <w:sz w:val="24"/>
                <w:szCs w:val="24"/>
              </w:rPr>
            </w:pPr>
          </w:p>
        </w:tc>
      </w:tr>
    </w:tbl>
    <w:p w14:paraId="29AB306E" w14:textId="77777777" w:rsidR="003F09DD" w:rsidRDefault="003F09DD" w:rsidP="003F09DD">
      <w:pPr>
        <w:spacing w:after="0" w:line="240" w:lineRule="auto"/>
        <w:jc w:val="both"/>
        <w:rPr>
          <w:rFonts w:ascii="Times New Roman" w:hAnsi="Times New Roman"/>
          <w:b/>
          <w:iCs/>
          <w:sz w:val="24"/>
          <w:szCs w:val="24"/>
        </w:rPr>
      </w:pPr>
    </w:p>
    <w:tbl>
      <w:tblPr>
        <w:tblStyle w:val="TableGrid"/>
        <w:tblW w:w="0" w:type="auto"/>
        <w:tblInd w:w="5070" w:type="dxa"/>
        <w:tblLook w:val="04A0" w:firstRow="1" w:lastRow="0" w:firstColumn="1" w:lastColumn="0" w:noHBand="0" w:noVBand="1"/>
      </w:tblPr>
      <w:tblGrid>
        <w:gridCol w:w="4758"/>
      </w:tblGrid>
      <w:tr w:rsidR="00AA1F5A" w14:paraId="5C749738" w14:textId="77777777" w:rsidTr="007901E7">
        <w:trPr>
          <w:trHeight w:val="700"/>
        </w:trPr>
        <w:tc>
          <w:tcPr>
            <w:tcW w:w="4758" w:type="dxa"/>
          </w:tcPr>
          <w:p w14:paraId="276DB099" w14:textId="77777777" w:rsidR="00AA1F5A" w:rsidRDefault="00AA1F5A" w:rsidP="002A50A1">
            <w:pPr>
              <w:widowControl w:val="0"/>
              <w:suppressAutoHyphens/>
              <w:spacing w:line="264" w:lineRule="auto"/>
              <w:jc w:val="both"/>
              <w:rPr>
                <w:rFonts w:ascii="Times New Roman" w:hAnsi="Times New Roman"/>
                <w:b/>
                <w:color w:val="BC202E"/>
                <w:sz w:val="24"/>
                <w:szCs w:val="24"/>
              </w:rPr>
            </w:pPr>
          </w:p>
          <w:p w14:paraId="361C9FBF" w14:textId="77777777" w:rsidR="00AA1F5A" w:rsidRDefault="00AA1F5A" w:rsidP="002A50A1">
            <w:pPr>
              <w:widowControl w:val="0"/>
              <w:suppressAutoHyphens/>
              <w:spacing w:line="264" w:lineRule="auto"/>
              <w:jc w:val="both"/>
              <w:rPr>
                <w:rFonts w:ascii="Times New Roman" w:hAnsi="Times New Roman"/>
                <w:b/>
                <w:color w:val="BC202E"/>
                <w:sz w:val="24"/>
                <w:szCs w:val="24"/>
              </w:rPr>
            </w:pPr>
          </w:p>
          <w:p w14:paraId="032924C7" w14:textId="77777777" w:rsidR="00AA1F5A" w:rsidRPr="00AA1F5A" w:rsidRDefault="00AA1F5A" w:rsidP="002A50A1">
            <w:pPr>
              <w:widowControl w:val="0"/>
              <w:suppressAutoHyphens/>
              <w:spacing w:line="264" w:lineRule="auto"/>
              <w:jc w:val="both"/>
              <w:rPr>
                <w:rFonts w:ascii="Times New Roman" w:hAnsi="Times New Roman"/>
                <w:b/>
                <w:color w:val="BC202E"/>
                <w:sz w:val="24"/>
                <w:szCs w:val="24"/>
              </w:rPr>
            </w:pPr>
            <w:r w:rsidRPr="00AA1F5A">
              <w:rPr>
                <w:rFonts w:ascii="Times New Roman" w:hAnsi="Times New Roman"/>
                <w:b/>
                <w:color w:val="BC202E"/>
                <w:sz w:val="24"/>
                <w:szCs w:val="24"/>
              </w:rPr>
              <w:t>Signature of faculty in-charge</w:t>
            </w:r>
            <w:r>
              <w:rPr>
                <w:rFonts w:ascii="Times New Roman" w:hAnsi="Times New Roman"/>
                <w:b/>
                <w:color w:val="BC202E"/>
                <w:sz w:val="24"/>
                <w:szCs w:val="24"/>
              </w:rPr>
              <w:t xml:space="preserve"> with Date:</w:t>
            </w:r>
          </w:p>
        </w:tc>
      </w:tr>
    </w:tbl>
    <w:p w14:paraId="7FDA30A2" w14:textId="77777777" w:rsidR="005B7174" w:rsidRDefault="005B7174" w:rsidP="0058277E">
      <w:pPr>
        <w:shd w:val="clear" w:color="auto" w:fill="FFFFFF"/>
        <w:spacing w:before="100" w:beforeAutospacing="1" w:after="100" w:afterAutospacing="1" w:line="240" w:lineRule="auto"/>
        <w:rPr>
          <w:rFonts w:ascii="Arial" w:eastAsia="Times New Roman" w:hAnsi="Arial" w:cs="Arial"/>
          <w:b/>
          <w:color w:val="222222"/>
          <w:sz w:val="16"/>
          <w:szCs w:val="16"/>
        </w:rPr>
      </w:pPr>
    </w:p>
    <w:sectPr w:rsidR="005B7174" w:rsidSect="00EE0838">
      <w:headerReference w:type="default" r:id="rId25"/>
      <w:footerReference w:type="default" r:id="rId26"/>
      <w:pgSz w:w="12240" w:h="15840"/>
      <w:pgMar w:top="1530" w:right="540" w:bottom="1440" w:left="1440" w:header="9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55961B" w14:textId="77777777" w:rsidR="00EA3588" w:rsidRDefault="00EA3588" w:rsidP="001F0663">
      <w:pPr>
        <w:spacing w:after="0" w:line="240" w:lineRule="auto"/>
      </w:pPr>
      <w:r>
        <w:separator/>
      </w:r>
    </w:p>
  </w:endnote>
  <w:endnote w:type="continuationSeparator" w:id="0">
    <w:p w14:paraId="0B97073E" w14:textId="77777777" w:rsidR="00EA3588" w:rsidRDefault="00EA3588" w:rsidP="001F0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1BC3B" w14:textId="77777777" w:rsidR="002A50A1" w:rsidRDefault="002A50A1"/>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6"/>
      <w:gridCol w:w="2267"/>
      <w:gridCol w:w="3403"/>
    </w:tblGrid>
    <w:tr w:rsidR="00CD3233" w:rsidRPr="007570AC" w14:paraId="2B10D6A7" w14:textId="77777777" w:rsidTr="00950E55">
      <w:tc>
        <w:tcPr>
          <w:tcW w:w="5246" w:type="dxa"/>
        </w:tcPr>
        <w:p w14:paraId="1D1EF4A9" w14:textId="77777777" w:rsidR="00CD3233" w:rsidRPr="007570AC" w:rsidRDefault="00950E55" w:rsidP="00F405B6">
          <w:pPr>
            <w:pStyle w:val="Footer"/>
            <w:jc w:val="center"/>
            <w:rPr>
              <w:rFonts w:ascii="Times New Roman" w:hAnsi="Times New Roman" w:cs="Times New Roman"/>
              <w:sz w:val="20"/>
              <w:szCs w:val="20"/>
            </w:rPr>
          </w:pPr>
          <w:r w:rsidRPr="00950E55">
            <w:rPr>
              <w:rFonts w:ascii="Times New Roman" w:hAnsi="Times New Roman" w:cs="Times New Roman"/>
              <w:sz w:val="20"/>
              <w:szCs w:val="20"/>
            </w:rPr>
            <w:t xml:space="preserve">Information Theory and Coding Techniques </w:t>
          </w:r>
          <w:r w:rsidR="00CD3233">
            <w:rPr>
              <w:rFonts w:ascii="Times New Roman" w:hAnsi="Times New Roman" w:cs="Times New Roman"/>
              <w:sz w:val="20"/>
              <w:szCs w:val="20"/>
            </w:rPr>
            <w:t>Laboratory</w:t>
          </w:r>
        </w:p>
      </w:tc>
      <w:tc>
        <w:tcPr>
          <w:tcW w:w="2267" w:type="dxa"/>
        </w:tcPr>
        <w:p w14:paraId="479CA6F9" w14:textId="77777777" w:rsidR="00CD3233" w:rsidRPr="007570AC" w:rsidRDefault="00950E55" w:rsidP="00F405B6">
          <w:pPr>
            <w:pStyle w:val="Footer"/>
            <w:jc w:val="center"/>
            <w:rPr>
              <w:rFonts w:ascii="Times New Roman" w:hAnsi="Times New Roman" w:cs="Times New Roman"/>
              <w:sz w:val="20"/>
              <w:szCs w:val="20"/>
            </w:rPr>
          </w:pPr>
          <w:r>
            <w:rPr>
              <w:rFonts w:ascii="Times New Roman" w:hAnsi="Times New Roman" w:cs="Times New Roman"/>
              <w:sz w:val="20"/>
              <w:szCs w:val="20"/>
            </w:rPr>
            <w:t>Semester: V</w:t>
          </w:r>
        </w:p>
      </w:tc>
      <w:tc>
        <w:tcPr>
          <w:tcW w:w="3403" w:type="dxa"/>
        </w:tcPr>
        <w:p w14:paraId="5FBE8568" w14:textId="77777777" w:rsidR="00CD3233" w:rsidRPr="007570AC" w:rsidRDefault="00CD3233" w:rsidP="00F405B6">
          <w:pPr>
            <w:pStyle w:val="Footer"/>
            <w:jc w:val="right"/>
            <w:rPr>
              <w:rFonts w:ascii="Times New Roman" w:hAnsi="Times New Roman" w:cs="Times New Roman"/>
              <w:sz w:val="20"/>
              <w:szCs w:val="20"/>
            </w:rPr>
          </w:pPr>
          <w:r>
            <w:rPr>
              <w:rFonts w:ascii="Times New Roman" w:hAnsi="Times New Roman" w:cs="Times New Roman"/>
              <w:sz w:val="20"/>
              <w:szCs w:val="20"/>
            </w:rPr>
            <w:t>Academic Year: 2024-25</w:t>
          </w:r>
        </w:p>
      </w:tc>
    </w:tr>
    <w:tr w:rsidR="002A50A1" w:rsidRPr="007570AC" w14:paraId="6E98E023" w14:textId="77777777" w:rsidTr="00950E55">
      <w:tc>
        <w:tcPr>
          <w:tcW w:w="5246" w:type="dxa"/>
        </w:tcPr>
        <w:p w14:paraId="40077F69" w14:textId="77777777" w:rsidR="002A50A1" w:rsidRPr="007570AC" w:rsidRDefault="002A50A1" w:rsidP="002A50A1">
          <w:pPr>
            <w:pStyle w:val="Footer"/>
            <w:rPr>
              <w:rFonts w:ascii="Times New Roman" w:hAnsi="Times New Roman" w:cs="Times New Roman"/>
              <w:sz w:val="20"/>
              <w:szCs w:val="20"/>
            </w:rPr>
          </w:pPr>
        </w:p>
      </w:tc>
      <w:tc>
        <w:tcPr>
          <w:tcW w:w="2267" w:type="dxa"/>
        </w:tcPr>
        <w:p w14:paraId="7AAFC891" w14:textId="77777777" w:rsidR="002A50A1" w:rsidRPr="007570AC" w:rsidRDefault="002A50A1" w:rsidP="002A50A1">
          <w:pPr>
            <w:pStyle w:val="Footer"/>
            <w:jc w:val="center"/>
            <w:rPr>
              <w:rFonts w:ascii="Times New Roman" w:hAnsi="Times New Roman" w:cs="Times New Roman"/>
              <w:sz w:val="20"/>
              <w:szCs w:val="20"/>
            </w:rPr>
          </w:pPr>
        </w:p>
      </w:tc>
      <w:tc>
        <w:tcPr>
          <w:tcW w:w="3403" w:type="dxa"/>
        </w:tcPr>
        <w:p w14:paraId="44AE5252" w14:textId="20E30FED" w:rsidR="002A50A1" w:rsidRPr="007570AC" w:rsidRDefault="007901E7" w:rsidP="00644C2C">
          <w:pPr>
            <w:pStyle w:val="Footer"/>
            <w:ind w:right="1310"/>
            <w:jc w:val="right"/>
            <w:rPr>
              <w:rFonts w:ascii="Times New Roman" w:hAnsi="Times New Roman" w:cs="Times New Roman"/>
              <w:sz w:val="20"/>
              <w:szCs w:val="20"/>
            </w:rPr>
          </w:pPr>
          <w:r>
            <w:rPr>
              <w:rFonts w:ascii="Times New Roman" w:hAnsi="Times New Roman" w:cs="Times New Roman"/>
              <w:sz w:val="20"/>
              <w:szCs w:val="20"/>
            </w:rPr>
            <w:t xml:space="preserve"> Roll No-160140220</w:t>
          </w:r>
          <w:r w:rsidR="000659E1">
            <w:rPr>
              <w:rFonts w:ascii="Times New Roman" w:hAnsi="Times New Roman" w:cs="Times New Roman"/>
              <w:sz w:val="20"/>
              <w:szCs w:val="20"/>
            </w:rPr>
            <w:t>50</w:t>
          </w:r>
        </w:p>
      </w:tc>
    </w:tr>
  </w:tbl>
  <w:p w14:paraId="79DBA270" w14:textId="77777777" w:rsidR="002A50A1" w:rsidRDefault="002A50A1" w:rsidP="00B45203">
    <w:pPr>
      <w:pStyle w:val="Footer"/>
      <w:ind w:left="-1440"/>
      <w:jc w:val="center"/>
    </w:pPr>
  </w:p>
  <w:p w14:paraId="79F3891C" w14:textId="77777777" w:rsidR="002A50A1" w:rsidRDefault="002A50A1" w:rsidP="00D851F1">
    <w:pPr>
      <w:pStyle w:val="Footer"/>
      <w:ind w:left="-144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AEA6B7" w14:textId="77777777" w:rsidR="00EA3588" w:rsidRDefault="00EA3588" w:rsidP="001F0663">
      <w:pPr>
        <w:spacing w:after="0" w:line="240" w:lineRule="auto"/>
      </w:pPr>
      <w:r>
        <w:separator/>
      </w:r>
    </w:p>
  </w:footnote>
  <w:footnote w:type="continuationSeparator" w:id="0">
    <w:p w14:paraId="60C51966" w14:textId="77777777" w:rsidR="00EA3588" w:rsidRDefault="00EA3588" w:rsidP="001F0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58E66" w14:textId="77777777" w:rsidR="002A50A1" w:rsidRDefault="002A50A1">
    <w:pPr>
      <w:pStyle w:val="Header"/>
    </w:pPr>
  </w:p>
  <w:tbl>
    <w:tblPr>
      <w:tblStyle w:val="TableGrid"/>
      <w:tblW w:w="11925" w:type="dxa"/>
      <w:tblInd w:w="-1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72"/>
      <w:gridCol w:w="6154"/>
      <w:gridCol w:w="2199"/>
    </w:tblGrid>
    <w:tr w:rsidR="002A50A1" w14:paraId="46EEA57C" w14:textId="77777777" w:rsidTr="00A25C5E">
      <w:trPr>
        <w:trHeight w:val="907"/>
      </w:trPr>
      <w:tc>
        <w:tcPr>
          <w:tcW w:w="3572" w:type="dxa"/>
          <w:hideMark/>
        </w:tcPr>
        <w:p w14:paraId="66A496E0" w14:textId="77777777" w:rsidR="002A50A1" w:rsidRDefault="002A50A1" w:rsidP="00A25C5E">
          <w:pPr>
            <w:pStyle w:val="Header"/>
            <w:ind w:firstLine="258"/>
          </w:pPr>
          <w:bookmarkStart w:id="0" w:name="_Hlk45647752"/>
          <w:r>
            <w:rPr>
              <w:noProof/>
              <w:lang w:val="en-IN" w:eastAsia="en-IN"/>
            </w:rPr>
            <w:drawing>
              <wp:inline distT="0" distB="0" distL="0" distR="0" wp14:anchorId="00DB0E11" wp14:editId="6EB759FF">
                <wp:extent cx="1973580" cy="609600"/>
                <wp:effectExtent l="0" t="0" r="762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drawing&#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l="2580" r="8710"/>
                        <a:stretch>
                          <a:fillRect/>
                        </a:stretch>
                      </pic:blipFill>
                      <pic:spPr bwMode="auto">
                        <a:xfrm>
                          <a:off x="0" y="0"/>
                          <a:ext cx="1973580" cy="609600"/>
                        </a:xfrm>
                        <a:prstGeom prst="rect">
                          <a:avLst/>
                        </a:prstGeom>
                        <a:noFill/>
                        <a:ln>
                          <a:noFill/>
                        </a:ln>
                      </pic:spPr>
                    </pic:pic>
                  </a:graphicData>
                </a:graphic>
              </wp:inline>
            </w:drawing>
          </w:r>
        </w:p>
      </w:tc>
      <w:tc>
        <w:tcPr>
          <w:tcW w:w="6153" w:type="dxa"/>
          <w:vAlign w:val="center"/>
          <w:hideMark/>
        </w:tcPr>
        <w:p w14:paraId="533CF594" w14:textId="77777777" w:rsidR="002A50A1" w:rsidRDefault="002A50A1" w:rsidP="00A25C5E">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64A5FF50" w14:textId="77777777" w:rsidR="002A50A1" w:rsidRDefault="002A50A1" w:rsidP="00A25C5E">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4F408404" w14:textId="77777777" w:rsidR="002A50A1" w:rsidRDefault="002A50A1" w:rsidP="00A25C5E">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Electronics</w:t>
          </w:r>
          <w:r w:rsidR="00950E55">
            <w:rPr>
              <w:rFonts w:ascii="Times New Roman" w:eastAsia="Times New Roman" w:hAnsi="Times New Roman" w:cs="Times New Roman"/>
              <w:b/>
              <w:color w:val="BC202E"/>
              <w:sz w:val="24"/>
              <w:szCs w:val="24"/>
            </w:rPr>
            <w:t xml:space="preserve"> And Computer</w:t>
          </w:r>
          <w:r>
            <w:rPr>
              <w:rFonts w:ascii="Times New Roman" w:eastAsia="Times New Roman" w:hAnsi="Times New Roman" w:cs="Times New Roman"/>
              <w:b/>
              <w:color w:val="BC202E"/>
              <w:sz w:val="24"/>
              <w:szCs w:val="24"/>
            </w:rPr>
            <w:t xml:space="preserve"> Engineering</w:t>
          </w:r>
        </w:p>
      </w:tc>
      <w:tc>
        <w:tcPr>
          <w:tcW w:w="2199" w:type="dxa"/>
          <w:hideMark/>
        </w:tcPr>
        <w:p w14:paraId="79157321" w14:textId="77777777" w:rsidR="002A50A1" w:rsidRDefault="002A50A1" w:rsidP="00A25C5E">
          <w:pPr>
            <w:pStyle w:val="Header"/>
            <w:tabs>
              <w:tab w:val="left" w:pos="735"/>
              <w:tab w:val="right" w:pos="2664"/>
            </w:tabs>
          </w:pPr>
          <w:r>
            <w:rPr>
              <w:noProof/>
              <w:lang w:val="en-IN" w:eastAsia="en-IN"/>
            </w:rPr>
            <w:drawing>
              <wp:inline distT="0" distB="0" distL="0" distR="0" wp14:anchorId="0B0471D8" wp14:editId="44902131">
                <wp:extent cx="982980" cy="609600"/>
                <wp:effectExtent l="0" t="0" r="7620" b="0"/>
                <wp:docPr id="4" name="Picture 4" descr="A close up of a sign&#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6" descr="A close up of a sign&#10;&#10;Description automatically generated"/>
                        <pic:cNvPicPr>
                          <a:picLocks noGrp="1"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2980" cy="609600"/>
                        </a:xfrm>
                        <a:prstGeom prst="rect">
                          <a:avLst/>
                        </a:prstGeom>
                        <a:noFill/>
                        <a:ln>
                          <a:noFill/>
                        </a:ln>
                      </pic:spPr>
                    </pic:pic>
                  </a:graphicData>
                </a:graphic>
              </wp:inline>
            </w:drawing>
          </w:r>
          <w:bookmarkEnd w:id="0"/>
        </w:p>
      </w:tc>
    </w:tr>
  </w:tbl>
  <w:p w14:paraId="4C4F607C" w14:textId="77777777" w:rsidR="002A50A1" w:rsidRDefault="002A50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4"/>
    <w:multiLevelType w:val="singleLevel"/>
    <w:tmpl w:val="00000004"/>
    <w:name w:val="WW8Num4"/>
    <w:lvl w:ilvl="0">
      <w:start w:val="1"/>
      <w:numFmt w:val="decimal"/>
      <w:lvlText w:val="%1."/>
      <w:lvlJc w:val="left"/>
      <w:pPr>
        <w:tabs>
          <w:tab w:val="num" w:pos="0"/>
        </w:tabs>
        <w:ind w:left="720" w:hanging="360"/>
      </w:pPr>
      <w:rPr>
        <w:rFonts w:cs="Times New Roman"/>
        <w:b/>
      </w:rPr>
    </w:lvl>
  </w:abstractNum>
  <w:abstractNum w:abstractNumId="1" w15:restartNumberingAfterBreak="0">
    <w:nsid w:val="00000006"/>
    <w:multiLevelType w:val="multilevel"/>
    <w:tmpl w:val="00000006"/>
    <w:name w:val="WW8Num6"/>
    <w:lvl w:ilvl="0">
      <w:start w:val="1"/>
      <w:numFmt w:val="bullet"/>
      <w:lvlText w:val=""/>
      <w:lvlJc w:val="left"/>
      <w:pPr>
        <w:tabs>
          <w:tab w:val="num" w:pos="360"/>
        </w:tabs>
        <w:ind w:left="360" w:hanging="360"/>
      </w:pPr>
      <w:rPr>
        <w:rFonts w:ascii="Symbol" w:hAnsi="Symbol" w:cs="Times New Roman"/>
        <w:b/>
        <w:sz w:val="24"/>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Times New Roman"/>
        <w:b/>
        <w:sz w:val="24"/>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Times New Roman"/>
        <w:b/>
        <w:sz w:val="24"/>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2" w15:restartNumberingAfterBreak="0">
    <w:nsid w:val="00000008"/>
    <w:multiLevelType w:val="singleLevel"/>
    <w:tmpl w:val="00000008"/>
    <w:name w:val="WW8Num8"/>
    <w:lvl w:ilvl="0">
      <w:start w:val="1"/>
      <w:numFmt w:val="decimal"/>
      <w:lvlText w:val="%1."/>
      <w:lvlJc w:val="left"/>
      <w:pPr>
        <w:tabs>
          <w:tab w:val="num" w:pos="644"/>
        </w:tabs>
        <w:ind w:left="644" w:hanging="360"/>
      </w:pPr>
      <w:rPr>
        <w:rFonts w:ascii="Arial" w:hAnsi="Arial" w:cs="Arial"/>
        <w:b/>
        <w:bCs/>
        <w:sz w:val="24"/>
        <w:szCs w:val="24"/>
      </w:rPr>
    </w:lvl>
  </w:abstractNum>
  <w:abstractNum w:abstractNumId="3" w15:restartNumberingAfterBreak="0">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13"/>
    <w:multiLevelType w:val="multilevel"/>
    <w:tmpl w:val="00000013"/>
    <w:name w:val="WW8Num19"/>
    <w:lvl w:ilvl="0">
      <w:start w:val="1"/>
      <w:numFmt w:val="decimal"/>
      <w:lvlText w:val="%1."/>
      <w:lvlJc w:val="left"/>
      <w:pPr>
        <w:tabs>
          <w:tab w:val="num" w:pos="0"/>
        </w:tabs>
        <w:ind w:left="1080" w:hanging="720"/>
      </w:pPr>
      <w:rPr>
        <w:rFonts w:cs="Times New Roman"/>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00000014"/>
    <w:multiLevelType w:val="multilevel"/>
    <w:tmpl w:val="75B4E804"/>
    <w:name w:val="WW8Num20"/>
    <w:lvl w:ilvl="0">
      <w:start w:val="1"/>
      <w:numFmt w:val="decimal"/>
      <w:lvlText w:val="%1."/>
      <w:lvlJc w:val="left"/>
      <w:pPr>
        <w:tabs>
          <w:tab w:val="num" w:pos="0"/>
        </w:tabs>
        <w:ind w:left="720" w:hanging="360"/>
      </w:pPr>
      <w:rPr>
        <w:rFonts w:cs="Times New Roman"/>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26443379"/>
    <w:multiLevelType w:val="hybridMultilevel"/>
    <w:tmpl w:val="517A3D7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6540383"/>
    <w:multiLevelType w:val="hybridMultilevel"/>
    <w:tmpl w:val="BBA64810"/>
    <w:lvl w:ilvl="0" w:tplc="15E41AFE">
      <w:start w:val="1"/>
      <w:numFmt w:val="decimal"/>
      <w:lvlText w:val="%1."/>
      <w:lvlJc w:val="left"/>
      <w:pPr>
        <w:ind w:left="1548" w:hanging="360"/>
        <w:jc w:val="left"/>
      </w:pPr>
      <w:rPr>
        <w:rFonts w:ascii="Times New Roman" w:eastAsia="Times New Roman" w:hAnsi="Times New Roman" w:cs="Times New Roman" w:hint="default"/>
        <w:w w:val="100"/>
        <w:sz w:val="24"/>
        <w:szCs w:val="24"/>
        <w:lang w:val="en-US" w:eastAsia="en-US" w:bidi="ar-SA"/>
      </w:rPr>
    </w:lvl>
    <w:lvl w:ilvl="1" w:tplc="E2F68698">
      <w:numFmt w:val="bullet"/>
      <w:lvlText w:val="•"/>
      <w:lvlJc w:val="left"/>
      <w:pPr>
        <w:ind w:left="2392" w:hanging="360"/>
      </w:pPr>
      <w:rPr>
        <w:rFonts w:hint="default"/>
        <w:lang w:val="en-US" w:eastAsia="en-US" w:bidi="ar-SA"/>
      </w:rPr>
    </w:lvl>
    <w:lvl w:ilvl="2" w:tplc="118A309E">
      <w:numFmt w:val="bullet"/>
      <w:lvlText w:val="•"/>
      <w:lvlJc w:val="left"/>
      <w:pPr>
        <w:ind w:left="3245" w:hanging="360"/>
      </w:pPr>
      <w:rPr>
        <w:rFonts w:hint="default"/>
        <w:lang w:val="en-US" w:eastAsia="en-US" w:bidi="ar-SA"/>
      </w:rPr>
    </w:lvl>
    <w:lvl w:ilvl="3" w:tplc="8BD04BE6">
      <w:numFmt w:val="bullet"/>
      <w:lvlText w:val="•"/>
      <w:lvlJc w:val="left"/>
      <w:pPr>
        <w:ind w:left="4097" w:hanging="360"/>
      </w:pPr>
      <w:rPr>
        <w:rFonts w:hint="default"/>
        <w:lang w:val="en-US" w:eastAsia="en-US" w:bidi="ar-SA"/>
      </w:rPr>
    </w:lvl>
    <w:lvl w:ilvl="4" w:tplc="2460D13C">
      <w:numFmt w:val="bullet"/>
      <w:lvlText w:val="•"/>
      <w:lvlJc w:val="left"/>
      <w:pPr>
        <w:ind w:left="4950" w:hanging="360"/>
      </w:pPr>
      <w:rPr>
        <w:rFonts w:hint="default"/>
        <w:lang w:val="en-US" w:eastAsia="en-US" w:bidi="ar-SA"/>
      </w:rPr>
    </w:lvl>
    <w:lvl w:ilvl="5" w:tplc="80AE152E">
      <w:numFmt w:val="bullet"/>
      <w:lvlText w:val="•"/>
      <w:lvlJc w:val="left"/>
      <w:pPr>
        <w:ind w:left="5803" w:hanging="360"/>
      </w:pPr>
      <w:rPr>
        <w:rFonts w:hint="default"/>
        <w:lang w:val="en-US" w:eastAsia="en-US" w:bidi="ar-SA"/>
      </w:rPr>
    </w:lvl>
    <w:lvl w:ilvl="6" w:tplc="CB6CAA4A">
      <w:numFmt w:val="bullet"/>
      <w:lvlText w:val="•"/>
      <w:lvlJc w:val="left"/>
      <w:pPr>
        <w:ind w:left="6655" w:hanging="360"/>
      </w:pPr>
      <w:rPr>
        <w:rFonts w:hint="default"/>
        <w:lang w:val="en-US" w:eastAsia="en-US" w:bidi="ar-SA"/>
      </w:rPr>
    </w:lvl>
    <w:lvl w:ilvl="7" w:tplc="4D309426">
      <w:numFmt w:val="bullet"/>
      <w:lvlText w:val="•"/>
      <w:lvlJc w:val="left"/>
      <w:pPr>
        <w:ind w:left="7508" w:hanging="360"/>
      </w:pPr>
      <w:rPr>
        <w:rFonts w:hint="default"/>
        <w:lang w:val="en-US" w:eastAsia="en-US" w:bidi="ar-SA"/>
      </w:rPr>
    </w:lvl>
    <w:lvl w:ilvl="8" w:tplc="24E4C8A2">
      <w:numFmt w:val="bullet"/>
      <w:lvlText w:val="•"/>
      <w:lvlJc w:val="left"/>
      <w:pPr>
        <w:ind w:left="8361" w:hanging="360"/>
      </w:pPr>
      <w:rPr>
        <w:rFonts w:hint="default"/>
        <w:lang w:val="en-US" w:eastAsia="en-US" w:bidi="ar-SA"/>
      </w:rPr>
    </w:lvl>
  </w:abstractNum>
  <w:abstractNum w:abstractNumId="9" w15:restartNumberingAfterBreak="0">
    <w:nsid w:val="386C4A1B"/>
    <w:multiLevelType w:val="multilevel"/>
    <w:tmpl w:val="60D2DD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D218B0"/>
    <w:multiLevelType w:val="multilevel"/>
    <w:tmpl w:val="4C12BC6A"/>
    <w:lvl w:ilvl="0">
      <w:start w:val="1"/>
      <w:numFmt w:val="decimal"/>
      <w:lvlText w:val="%1."/>
      <w:lvlJc w:val="left"/>
      <w:pPr>
        <w:tabs>
          <w:tab w:val="num" w:pos="720"/>
        </w:tabs>
        <w:ind w:left="720" w:hanging="360"/>
      </w:pPr>
      <w:rPr>
        <w:rFonts w:ascii="Arial" w:eastAsia="Times New Roman"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B713CA"/>
    <w:multiLevelType w:val="hybridMultilevel"/>
    <w:tmpl w:val="91B8D374"/>
    <w:lvl w:ilvl="0" w:tplc="40090011">
      <w:start w:val="1"/>
      <w:numFmt w:val="decimal"/>
      <w:lvlText w:val="%1)"/>
      <w:lvlJc w:val="left"/>
      <w:pPr>
        <w:ind w:left="720" w:hanging="360"/>
      </w:pPr>
      <w:rPr>
        <w:rFonts w:ascii="Times New Roman" w:hAnsi="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4CC39D7"/>
    <w:multiLevelType w:val="multilevel"/>
    <w:tmpl w:val="52C6C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BD2DB8"/>
    <w:multiLevelType w:val="hybridMultilevel"/>
    <w:tmpl w:val="36641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DE17703"/>
    <w:multiLevelType w:val="multilevel"/>
    <w:tmpl w:val="94BA3B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3251511">
    <w:abstractNumId w:val="13"/>
  </w:num>
  <w:num w:numId="2" w16cid:durableId="1854953406">
    <w:abstractNumId w:val="10"/>
  </w:num>
  <w:num w:numId="3" w16cid:durableId="2107656182">
    <w:abstractNumId w:val="5"/>
  </w:num>
  <w:num w:numId="4" w16cid:durableId="1263495897">
    <w:abstractNumId w:val="12"/>
  </w:num>
  <w:num w:numId="5" w16cid:durableId="1035616101">
    <w:abstractNumId w:val="14"/>
  </w:num>
  <w:num w:numId="6" w16cid:durableId="1536307119">
    <w:abstractNumId w:val="7"/>
  </w:num>
  <w:num w:numId="7" w16cid:durableId="1745300196">
    <w:abstractNumId w:val="9"/>
  </w:num>
  <w:num w:numId="8" w16cid:durableId="1067218134">
    <w:abstractNumId w:val="9"/>
    <w:lvlOverride w:ilvl="1">
      <w:lvl w:ilvl="1">
        <w:numFmt w:val="lowerRoman"/>
        <w:lvlText w:val="%2."/>
        <w:lvlJc w:val="right"/>
      </w:lvl>
    </w:lvlOverride>
  </w:num>
  <w:num w:numId="9" w16cid:durableId="1182478542">
    <w:abstractNumId w:val="8"/>
  </w:num>
  <w:num w:numId="10" w16cid:durableId="566499542">
    <w:abstractNumId w:val="6"/>
  </w:num>
  <w:num w:numId="11" w16cid:durableId="1703433922">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FB3"/>
    <w:rsid w:val="00011491"/>
    <w:rsid w:val="000121B7"/>
    <w:rsid w:val="0001388A"/>
    <w:rsid w:val="00016DB8"/>
    <w:rsid w:val="00030BB2"/>
    <w:rsid w:val="00032372"/>
    <w:rsid w:val="00042944"/>
    <w:rsid w:val="0004668C"/>
    <w:rsid w:val="00052119"/>
    <w:rsid w:val="00060949"/>
    <w:rsid w:val="00061C67"/>
    <w:rsid w:val="000659E1"/>
    <w:rsid w:val="00082E39"/>
    <w:rsid w:val="000966A6"/>
    <w:rsid w:val="000A3A9B"/>
    <w:rsid w:val="000B0D21"/>
    <w:rsid w:val="000B1195"/>
    <w:rsid w:val="000C300A"/>
    <w:rsid w:val="000C675B"/>
    <w:rsid w:val="000D027E"/>
    <w:rsid w:val="000D4A0C"/>
    <w:rsid w:val="001137FC"/>
    <w:rsid w:val="00114FC0"/>
    <w:rsid w:val="00120837"/>
    <w:rsid w:val="001408B5"/>
    <w:rsid w:val="001440E4"/>
    <w:rsid w:val="001502F8"/>
    <w:rsid w:val="00171C21"/>
    <w:rsid w:val="001A3122"/>
    <w:rsid w:val="001A7C25"/>
    <w:rsid w:val="001C14C7"/>
    <w:rsid w:val="001D6337"/>
    <w:rsid w:val="001E069D"/>
    <w:rsid w:val="001E1C6B"/>
    <w:rsid w:val="001F0663"/>
    <w:rsid w:val="0020127C"/>
    <w:rsid w:val="002040B3"/>
    <w:rsid w:val="002121AB"/>
    <w:rsid w:val="00233C8E"/>
    <w:rsid w:val="00233E2B"/>
    <w:rsid w:val="00265C1A"/>
    <w:rsid w:val="00271BEB"/>
    <w:rsid w:val="00285B85"/>
    <w:rsid w:val="002915D6"/>
    <w:rsid w:val="002A50A1"/>
    <w:rsid w:val="002B3BFD"/>
    <w:rsid w:val="002B72B6"/>
    <w:rsid w:val="002C58CE"/>
    <w:rsid w:val="00312C08"/>
    <w:rsid w:val="00323B28"/>
    <w:rsid w:val="00323EE9"/>
    <w:rsid w:val="003374FC"/>
    <w:rsid w:val="003415F8"/>
    <w:rsid w:val="00342DD0"/>
    <w:rsid w:val="00363A4F"/>
    <w:rsid w:val="00364C90"/>
    <w:rsid w:val="00373BBC"/>
    <w:rsid w:val="00381C66"/>
    <w:rsid w:val="00390235"/>
    <w:rsid w:val="003A232F"/>
    <w:rsid w:val="003A268E"/>
    <w:rsid w:val="003A4D0A"/>
    <w:rsid w:val="003B204E"/>
    <w:rsid w:val="003B7A9A"/>
    <w:rsid w:val="003C24F6"/>
    <w:rsid w:val="003D3F4A"/>
    <w:rsid w:val="003E1505"/>
    <w:rsid w:val="003E7468"/>
    <w:rsid w:val="003F09DD"/>
    <w:rsid w:val="004113DF"/>
    <w:rsid w:val="00415574"/>
    <w:rsid w:val="004339B8"/>
    <w:rsid w:val="0047004D"/>
    <w:rsid w:val="0047350B"/>
    <w:rsid w:val="00474C7C"/>
    <w:rsid w:val="0047699F"/>
    <w:rsid w:val="004820FE"/>
    <w:rsid w:val="00486834"/>
    <w:rsid w:val="00497553"/>
    <w:rsid w:val="004B653E"/>
    <w:rsid w:val="004C015B"/>
    <w:rsid w:val="004C2DA0"/>
    <w:rsid w:val="004C377E"/>
    <w:rsid w:val="004D56EF"/>
    <w:rsid w:val="004E1CDB"/>
    <w:rsid w:val="00502246"/>
    <w:rsid w:val="00505B6B"/>
    <w:rsid w:val="00511AF6"/>
    <w:rsid w:val="00514FC1"/>
    <w:rsid w:val="00531FD5"/>
    <w:rsid w:val="00543591"/>
    <w:rsid w:val="00546E63"/>
    <w:rsid w:val="00561360"/>
    <w:rsid w:val="00565BD8"/>
    <w:rsid w:val="0057256E"/>
    <w:rsid w:val="005738BA"/>
    <w:rsid w:val="0058277E"/>
    <w:rsid w:val="0059760A"/>
    <w:rsid w:val="005B7174"/>
    <w:rsid w:val="005F4491"/>
    <w:rsid w:val="006259BC"/>
    <w:rsid w:val="00644C2C"/>
    <w:rsid w:val="00651621"/>
    <w:rsid w:val="00665605"/>
    <w:rsid w:val="00667060"/>
    <w:rsid w:val="00686E52"/>
    <w:rsid w:val="006928F4"/>
    <w:rsid w:val="00694987"/>
    <w:rsid w:val="006A120E"/>
    <w:rsid w:val="006B79AD"/>
    <w:rsid w:val="006D4F34"/>
    <w:rsid w:val="006D651E"/>
    <w:rsid w:val="006E772D"/>
    <w:rsid w:val="006F13F2"/>
    <w:rsid w:val="00700A17"/>
    <w:rsid w:val="00702186"/>
    <w:rsid w:val="00704A39"/>
    <w:rsid w:val="00707DC1"/>
    <w:rsid w:val="00734C04"/>
    <w:rsid w:val="007569F1"/>
    <w:rsid w:val="007609F2"/>
    <w:rsid w:val="00763F56"/>
    <w:rsid w:val="00764328"/>
    <w:rsid w:val="00786A1E"/>
    <w:rsid w:val="007901E7"/>
    <w:rsid w:val="007927FE"/>
    <w:rsid w:val="00794DDD"/>
    <w:rsid w:val="00796CC5"/>
    <w:rsid w:val="007C1AC3"/>
    <w:rsid w:val="007D0B10"/>
    <w:rsid w:val="0080683E"/>
    <w:rsid w:val="00814442"/>
    <w:rsid w:val="008161AA"/>
    <w:rsid w:val="00817323"/>
    <w:rsid w:val="008273EC"/>
    <w:rsid w:val="0083020D"/>
    <w:rsid w:val="00860A74"/>
    <w:rsid w:val="00861D21"/>
    <w:rsid w:val="00862904"/>
    <w:rsid w:val="00873786"/>
    <w:rsid w:val="008B20EA"/>
    <w:rsid w:val="008C2AA7"/>
    <w:rsid w:val="008D0329"/>
    <w:rsid w:val="008D1128"/>
    <w:rsid w:val="008D7F83"/>
    <w:rsid w:val="008E210B"/>
    <w:rsid w:val="008E6AF0"/>
    <w:rsid w:val="008E7DC4"/>
    <w:rsid w:val="00901C88"/>
    <w:rsid w:val="00904614"/>
    <w:rsid w:val="00913965"/>
    <w:rsid w:val="00916335"/>
    <w:rsid w:val="00937B3C"/>
    <w:rsid w:val="00950AC9"/>
    <w:rsid w:val="00950E55"/>
    <w:rsid w:val="00951F37"/>
    <w:rsid w:val="0096615C"/>
    <w:rsid w:val="00973D50"/>
    <w:rsid w:val="009742D2"/>
    <w:rsid w:val="00975FF2"/>
    <w:rsid w:val="00997051"/>
    <w:rsid w:val="009A49AB"/>
    <w:rsid w:val="009B3AD5"/>
    <w:rsid w:val="009C2A94"/>
    <w:rsid w:val="009D1C4F"/>
    <w:rsid w:val="009D695E"/>
    <w:rsid w:val="009F652F"/>
    <w:rsid w:val="00A00E0D"/>
    <w:rsid w:val="00A033B8"/>
    <w:rsid w:val="00A1678F"/>
    <w:rsid w:val="00A17749"/>
    <w:rsid w:val="00A25C5E"/>
    <w:rsid w:val="00A3733E"/>
    <w:rsid w:val="00A659F9"/>
    <w:rsid w:val="00A72663"/>
    <w:rsid w:val="00A77F79"/>
    <w:rsid w:val="00A83FB3"/>
    <w:rsid w:val="00A940EA"/>
    <w:rsid w:val="00AA0DE5"/>
    <w:rsid w:val="00AA1F5A"/>
    <w:rsid w:val="00AA54E6"/>
    <w:rsid w:val="00AA6CFF"/>
    <w:rsid w:val="00AB5E98"/>
    <w:rsid w:val="00AD7207"/>
    <w:rsid w:val="00AE52AA"/>
    <w:rsid w:val="00AE6D0E"/>
    <w:rsid w:val="00B05749"/>
    <w:rsid w:val="00B1141A"/>
    <w:rsid w:val="00B14127"/>
    <w:rsid w:val="00B35153"/>
    <w:rsid w:val="00B448FA"/>
    <w:rsid w:val="00B45203"/>
    <w:rsid w:val="00B66BDD"/>
    <w:rsid w:val="00B72A51"/>
    <w:rsid w:val="00B75BC4"/>
    <w:rsid w:val="00B81CF1"/>
    <w:rsid w:val="00B87510"/>
    <w:rsid w:val="00BA036A"/>
    <w:rsid w:val="00BA17A0"/>
    <w:rsid w:val="00BB2703"/>
    <w:rsid w:val="00BB7342"/>
    <w:rsid w:val="00BF123C"/>
    <w:rsid w:val="00C01C11"/>
    <w:rsid w:val="00C058BD"/>
    <w:rsid w:val="00C13B0F"/>
    <w:rsid w:val="00C208C2"/>
    <w:rsid w:val="00C23346"/>
    <w:rsid w:val="00C261C4"/>
    <w:rsid w:val="00C26CF8"/>
    <w:rsid w:val="00C27013"/>
    <w:rsid w:val="00C50B40"/>
    <w:rsid w:val="00C659A1"/>
    <w:rsid w:val="00C7298E"/>
    <w:rsid w:val="00C8358F"/>
    <w:rsid w:val="00C94493"/>
    <w:rsid w:val="00C9798C"/>
    <w:rsid w:val="00CD3233"/>
    <w:rsid w:val="00CF031D"/>
    <w:rsid w:val="00CF6330"/>
    <w:rsid w:val="00D2025D"/>
    <w:rsid w:val="00D26165"/>
    <w:rsid w:val="00D52A7D"/>
    <w:rsid w:val="00D57008"/>
    <w:rsid w:val="00D647BA"/>
    <w:rsid w:val="00D67056"/>
    <w:rsid w:val="00D71678"/>
    <w:rsid w:val="00D728EE"/>
    <w:rsid w:val="00D74EC3"/>
    <w:rsid w:val="00D7742B"/>
    <w:rsid w:val="00D851F1"/>
    <w:rsid w:val="00D86128"/>
    <w:rsid w:val="00D90DC2"/>
    <w:rsid w:val="00D9521C"/>
    <w:rsid w:val="00DA409F"/>
    <w:rsid w:val="00DA73A9"/>
    <w:rsid w:val="00DB7C7E"/>
    <w:rsid w:val="00DC08DA"/>
    <w:rsid w:val="00DC4383"/>
    <w:rsid w:val="00DC688B"/>
    <w:rsid w:val="00DD7FB9"/>
    <w:rsid w:val="00DF1F07"/>
    <w:rsid w:val="00DF2A1F"/>
    <w:rsid w:val="00DF4713"/>
    <w:rsid w:val="00E07A36"/>
    <w:rsid w:val="00E07F2D"/>
    <w:rsid w:val="00E1261C"/>
    <w:rsid w:val="00E25B8D"/>
    <w:rsid w:val="00E3328C"/>
    <w:rsid w:val="00E40814"/>
    <w:rsid w:val="00E40A9C"/>
    <w:rsid w:val="00E40D02"/>
    <w:rsid w:val="00E410D2"/>
    <w:rsid w:val="00E6611E"/>
    <w:rsid w:val="00E76C82"/>
    <w:rsid w:val="00E80568"/>
    <w:rsid w:val="00EA3588"/>
    <w:rsid w:val="00EA7DD6"/>
    <w:rsid w:val="00EB07EB"/>
    <w:rsid w:val="00EB42EE"/>
    <w:rsid w:val="00EC3A1C"/>
    <w:rsid w:val="00EE0838"/>
    <w:rsid w:val="00EE59A2"/>
    <w:rsid w:val="00F01AD5"/>
    <w:rsid w:val="00F061A3"/>
    <w:rsid w:val="00F10A88"/>
    <w:rsid w:val="00F12DEE"/>
    <w:rsid w:val="00F1491C"/>
    <w:rsid w:val="00F14B23"/>
    <w:rsid w:val="00F20D4F"/>
    <w:rsid w:val="00F267A8"/>
    <w:rsid w:val="00F4798F"/>
    <w:rsid w:val="00F650F7"/>
    <w:rsid w:val="00F76925"/>
    <w:rsid w:val="00F93458"/>
    <w:rsid w:val="00F95A30"/>
    <w:rsid w:val="00F95E97"/>
    <w:rsid w:val="00FA399E"/>
    <w:rsid w:val="00FC0B49"/>
    <w:rsid w:val="00FD64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EA3EB9A"/>
  <w15:docId w15:val="{A4CA775D-4B37-45EA-BDA0-967FF2195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373BBC"/>
    <w:pPr>
      <w:widowControl w:val="0"/>
      <w:autoSpaceDE w:val="0"/>
      <w:autoSpaceDN w:val="0"/>
      <w:spacing w:after="0" w:line="240" w:lineRule="auto"/>
      <w:ind w:left="103"/>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0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663"/>
    <w:rPr>
      <w:rFonts w:ascii="Tahoma" w:hAnsi="Tahoma" w:cs="Tahoma"/>
      <w:sz w:val="16"/>
      <w:szCs w:val="16"/>
    </w:rPr>
  </w:style>
  <w:style w:type="paragraph" w:styleId="Header">
    <w:name w:val="header"/>
    <w:basedOn w:val="Normal"/>
    <w:link w:val="HeaderChar"/>
    <w:uiPriority w:val="99"/>
    <w:unhideWhenUsed/>
    <w:rsid w:val="001F0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663"/>
  </w:style>
  <w:style w:type="paragraph" w:styleId="Footer">
    <w:name w:val="footer"/>
    <w:basedOn w:val="Normal"/>
    <w:link w:val="FooterChar"/>
    <w:uiPriority w:val="99"/>
    <w:unhideWhenUsed/>
    <w:rsid w:val="001F0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663"/>
  </w:style>
  <w:style w:type="table" w:styleId="TableGrid">
    <w:name w:val="Table Grid"/>
    <w:basedOn w:val="TableNormal"/>
    <w:uiPriority w:val="59"/>
    <w:rsid w:val="001F0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2915D6"/>
    <w:pPr>
      <w:suppressAutoHyphens/>
      <w:spacing w:after="0" w:line="240" w:lineRule="auto"/>
    </w:pPr>
    <w:rPr>
      <w:rFonts w:ascii="Calibri" w:eastAsia="Times New Roman" w:hAnsi="Calibri" w:cs="Calibri"/>
      <w:lang w:eastAsia="zh-CN"/>
    </w:rPr>
  </w:style>
  <w:style w:type="paragraph" w:customStyle="1" w:styleId="TableContents">
    <w:name w:val="Table Contents"/>
    <w:basedOn w:val="Normal"/>
    <w:rsid w:val="002915D6"/>
    <w:pPr>
      <w:suppressLineNumbers/>
      <w:suppressAutoHyphens/>
    </w:pPr>
    <w:rPr>
      <w:rFonts w:ascii="Calibri" w:eastAsia="Calibri" w:hAnsi="Calibri" w:cs="Calibri"/>
      <w:lang w:val="en-IN" w:eastAsia="zh-CN"/>
    </w:rPr>
  </w:style>
  <w:style w:type="paragraph" w:styleId="NormalWeb">
    <w:name w:val="Normal (Web)"/>
    <w:basedOn w:val="Normal"/>
    <w:rsid w:val="002915D6"/>
    <w:pPr>
      <w:spacing w:before="280" w:after="0" w:line="240" w:lineRule="auto"/>
    </w:pPr>
    <w:rPr>
      <w:rFonts w:ascii="Times New Roman" w:eastAsia="Times New Roman" w:hAnsi="Times New Roman" w:cs="Times New Roman"/>
      <w:color w:val="000000"/>
      <w:sz w:val="24"/>
      <w:szCs w:val="24"/>
      <w:lang w:eastAsia="zh-CN"/>
    </w:rPr>
  </w:style>
  <w:style w:type="paragraph" w:customStyle="1" w:styleId="western">
    <w:name w:val="western"/>
    <w:basedOn w:val="Normal"/>
    <w:rsid w:val="002915D6"/>
    <w:pPr>
      <w:spacing w:before="280" w:after="0" w:line="240" w:lineRule="auto"/>
    </w:pPr>
    <w:rPr>
      <w:rFonts w:ascii="Times New Roman" w:eastAsia="Times New Roman" w:hAnsi="Times New Roman" w:cs="Times New Roman"/>
      <w:color w:val="000000"/>
      <w:sz w:val="26"/>
      <w:szCs w:val="26"/>
      <w:lang w:eastAsia="zh-CN"/>
    </w:rPr>
  </w:style>
  <w:style w:type="paragraph" w:styleId="ListParagraph">
    <w:name w:val="List Paragraph"/>
    <w:basedOn w:val="Normal"/>
    <w:uiPriority w:val="34"/>
    <w:qFormat/>
    <w:rsid w:val="008C2AA7"/>
    <w:pPr>
      <w:ind w:left="720"/>
      <w:contextualSpacing/>
    </w:pPr>
  </w:style>
  <w:style w:type="character" w:styleId="PlaceholderText">
    <w:name w:val="Placeholder Text"/>
    <w:basedOn w:val="DefaultParagraphFont"/>
    <w:uiPriority w:val="99"/>
    <w:semiHidden/>
    <w:rsid w:val="007609F2"/>
    <w:rPr>
      <w:color w:val="808080"/>
    </w:rPr>
  </w:style>
  <w:style w:type="character" w:styleId="Hyperlink">
    <w:name w:val="Hyperlink"/>
    <w:uiPriority w:val="99"/>
    <w:unhideWhenUsed/>
    <w:rsid w:val="00011491"/>
    <w:rPr>
      <w:color w:val="0563C1"/>
      <w:u w:val="single"/>
    </w:rPr>
  </w:style>
  <w:style w:type="paragraph" w:customStyle="1" w:styleId="Default">
    <w:name w:val="Default"/>
    <w:rsid w:val="00E80568"/>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BodyText">
    <w:name w:val="Body Text"/>
    <w:basedOn w:val="Normal"/>
    <w:link w:val="BodyTextChar"/>
    <w:uiPriority w:val="1"/>
    <w:qFormat/>
    <w:rsid w:val="005F449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5F4491"/>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1"/>
    <w:rsid w:val="00373BBC"/>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3023628">
      <w:bodyDiv w:val="1"/>
      <w:marLeft w:val="0"/>
      <w:marRight w:val="0"/>
      <w:marTop w:val="0"/>
      <w:marBottom w:val="0"/>
      <w:divBdr>
        <w:top w:val="none" w:sz="0" w:space="0" w:color="auto"/>
        <w:left w:val="none" w:sz="0" w:space="0" w:color="auto"/>
        <w:bottom w:val="none" w:sz="0" w:space="0" w:color="auto"/>
        <w:right w:val="none" w:sz="0" w:space="0" w:color="auto"/>
      </w:divBdr>
    </w:div>
    <w:div w:id="1414007846">
      <w:bodyDiv w:val="1"/>
      <w:marLeft w:val="0"/>
      <w:marRight w:val="0"/>
      <w:marTop w:val="0"/>
      <w:marBottom w:val="0"/>
      <w:divBdr>
        <w:top w:val="none" w:sz="0" w:space="0" w:color="auto"/>
        <w:left w:val="none" w:sz="0" w:space="0" w:color="auto"/>
        <w:bottom w:val="none" w:sz="0" w:space="0" w:color="auto"/>
        <w:right w:val="none" w:sz="0" w:space="0" w:color="auto"/>
      </w:divBdr>
    </w:div>
    <w:div w:id="1537036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BCC45D-5ECA-41BB-9BA1-F623AC43A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715</Words>
  <Characters>4078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ketaki mahajan</cp:lastModifiedBy>
  <cp:revision>2</cp:revision>
  <dcterms:created xsi:type="dcterms:W3CDTF">2024-10-08T06:25:00Z</dcterms:created>
  <dcterms:modified xsi:type="dcterms:W3CDTF">2024-10-08T06:25:00Z</dcterms:modified>
</cp:coreProperties>
</file>