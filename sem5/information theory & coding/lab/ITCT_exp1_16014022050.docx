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3544"/>
        <w:gridCol w:w="2126"/>
        <w:gridCol w:w="1843"/>
      </w:tblGrid>
      <w:tr w:rsidR="00323B28" w:rsidRPr="000A3CCC" w14:paraId="35F58F5E" w14:textId="77777777" w:rsidTr="00F5058C">
        <w:tc>
          <w:tcPr>
            <w:tcW w:w="2323" w:type="dxa"/>
            <w:shd w:val="clear" w:color="auto" w:fill="auto"/>
            <w:vAlign w:val="center"/>
          </w:tcPr>
          <w:p w14:paraId="4260A389" w14:textId="77777777" w:rsidR="00323B28" w:rsidRPr="002915D6" w:rsidRDefault="00323B28" w:rsidP="00F5058C">
            <w:pPr>
              <w:pStyle w:val="TableContents"/>
              <w:spacing w:after="0"/>
              <w:jc w:val="center"/>
              <w:rPr>
                <w:rFonts w:ascii="Times New Roman" w:hAnsi="Times New Roman" w:cs="Times New Roman"/>
                <w:b/>
                <w:color w:val="BC202E"/>
                <w:sz w:val="24"/>
                <w:szCs w:val="24"/>
              </w:rPr>
            </w:pPr>
            <w:bookmarkStart w:id="0" w:name="_Hlk173272310"/>
            <w:r>
              <w:rPr>
                <w:rFonts w:ascii="Times New Roman" w:hAnsi="Times New Roman" w:cs="Times New Roman"/>
                <w:b/>
                <w:color w:val="BC202E"/>
                <w:sz w:val="24"/>
                <w:szCs w:val="24"/>
              </w:rPr>
              <w:t>Course Name:</w:t>
            </w:r>
          </w:p>
        </w:tc>
        <w:tc>
          <w:tcPr>
            <w:tcW w:w="3544" w:type="dxa"/>
            <w:shd w:val="clear" w:color="auto" w:fill="auto"/>
            <w:vAlign w:val="center"/>
          </w:tcPr>
          <w:p w14:paraId="106E9BD5" w14:textId="64C9A38E" w:rsidR="00323B28" w:rsidRPr="003B204E" w:rsidRDefault="00950E55" w:rsidP="00F5058C">
            <w:pPr>
              <w:pStyle w:val="TableContents"/>
              <w:spacing w:after="0"/>
              <w:jc w:val="center"/>
              <w:rPr>
                <w:rFonts w:ascii="Times New Roman" w:hAnsi="Times New Roman" w:cs="Times New Roman"/>
                <w:b/>
                <w:sz w:val="24"/>
                <w:szCs w:val="24"/>
              </w:rPr>
            </w:pPr>
            <w:r w:rsidRPr="00950E55">
              <w:rPr>
                <w:rFonts w:ascii="Times New Roman" w:hAnsi="Times New Roman" w:cs="Times New Roman"/>
                <w:b/>
                <w:sz w:val="24"/>
                <w:szCs w:val="24"/>
              </w:rPr>
              <w:t>Information Theory an</w:t>
            </w:r>
            <w:r>
              <w:rPr>
                <w:rFonts w:ascii="Times New Roman" w:hAnsi="Times New Roman" w:cs="Times New Roman"/>
                <w:b/>
                <w:sz w:val="24"/>
                <w:szCs w:val="24"/>
              </w:rPr>
              <w:t>d Coding Techniques</w:t>
            </w:r>
          </w:p>
        </w:tc>
        <w:tc>
          <w:tcPr>
            <w:tcW w:w="2126" w:type="dxa"/>
            <w:shd w:val="clear" w:color="auto" w:fill="auto"/>
            <w:vAlign w:val="center"/>
          </w:tcPr>
          <w:p w14:paraId="7E5D04C7" w14:textId="77777777" w:rsidR="00323B28" w:rsidRPr="002915D6" w:rsidRDefault="00323B28" w:rsidP="00F5058C">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843" w:type="dxa"/>
            <w:vAlign w:val="center"/>
          </w:tcPr>
          <w:p w14:paraId="518D54A8" w14:textId="77777777" w:rsidR="00323B28" w:rsidRPr="003B204E" w:rsidRDefault="00950E55" w:rsidP="00F5058C">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V</w:t>
            </w:r>
          </w:p>
        </w:tc>
      </w:tr>
      <w:tr w:rsidR="00323B28" w:rsidRPr="000A3CCC" w14:paraId="1E32F7D8" w14:textId="77777777" w:rsidTr="00F5058C">
        <w:tc>
          <w:tcPr>
            <w:tcW w:w="2323" w:type="dxa"/>
            <w:shd w:val="clear" w:color="auto" w:fill="auto"/>
            <w:vAlign w:val="center"/>
          </w:tcPr>
          <w:p w14:paraId="2889D6ED" w14:textId="77777777" w:rsidR="00323B28" w:rsidRPr="002915D6" w:rsidRDefault="00323B28" w:rsidP="00F5058C">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3544" w:type="dxa"/>
            <w:shd w:val="clear" w:color="auto" w:fill="auto"/>
            <w:vAlign w:val="center"/>
          </w:tcPr>
          <w:p w14:paraId="4B070A67" w14:textId="234B8094" w:rsidR="00323B28" w:rsidRPr="003B204E" w:rsidRDefault="00F5058C" w:rsidP="00F5058C">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23 / 07 / 2024</w:t>
            </w:r>
          </w:p>
        </w:tc>
        <w:tc>
          <w:tcPr>
            <w:tcW w:w="2126" w:type="dxa"/>
            <w:shd w:val="clear" w:color="auto" w:fill="auto"/>
            <w:vAlign w:val="center"/>
          </w:tcPr>
          <w:p w14:paraId="6826F61F" w14:textId="77777777" w:rsidR="00323B28" w:rsidRPr="002915D6" w:rsidRDefault="00323B28" w:rsidP="00F5058C">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843" w:type="dxa"/>
            <w:vAlign w:val="center"/>
          </w:tcPr>
          <w:p w14:paraId="39BCE1E6" w14:textId="411A41A2" w:rsidR="00323B28" w:rsidRPr="003B204E" w:rsidRDefault="00F5058C" w:rsidP="00F5058C">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B - 1</w:t>
            </w:r>
          </w:p>
        </w:tc>
      </w:tr>
      <w:tr w:rsidR="00323B28" w:rsidRPr="000A3CCC" w14:paraId="1E9BC9AC" w14:textId="77777777" w:rsidTr="00F5058C">
        <w:tc>
          <w:tcPr>
            <w:tcW w:w="2323" w:type="dxa"/>
            <w:shd w:val="clear" w:color="auto" w:fill="auto"/>
            <w:vAlign w:val="center"/>
          </w:tcPr>
          <w:p w14:paraId="245AD14B" w14:textId="77777777" w:rsidR="00323B28" w:rsidRDefault="00323B28" w:rsidP="00F5058C">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3544" w:type="dxa"/>
            <w:shd w:val="clear" w:color="auto" w:fill="auto"/>
            <w:vAlign w:val="center"/>
          </w:tcPr>
          <w:p w14:paraId="4B1BEA16" w14:textId="67C1FD15" w:rsidR="00323B28" w:rsidRDefault="00EE5AA7" w:rsidP="00F5058C">
            <w:pPr>
              <w:pStyle w:val="TableContents"/>
              <w:spacing w:after="0"/>
              <w:jc w:val="center"/>
              <w:rPr>
                <w:rFonts w:ascii="Times New Roman" w:hAnsi="Times New Roman" w:cs="Times New Roman"/>
                <w:b/>
                <w:sz w:val="24"/>
                <w:szCs w:val="24"/>
              </w:rPr>
            </w:pPr>
            <w:r w:rsidRPr="00EE5AA7">
              <w:rPr>
                <w:rFonts w:ascii="Times New Roman" w:hAnsi="Times New Roman" w:cs="Times New Roman"/>
                <w:b/>
                <w:sz w:val="24"/>
                <w:szCs w:val="24"/>
              </w:rPr>
              <w:t>Prof. Makarand Kulkarni</w:t>
            </w:r>
          </w:p>
        </w:tc>
        <w:tc>
          <w:tcPr>
            <w:tcW w:w="2126" w:type="dxa"/>
            <w:shd w:val="clear" w:color="auto" w:fill="auto"/>
            <w:vAlign w:val="center"/>
          </w:tcPr>
          <w:p w14:paraId="08F01E8B" w14:textId="77777777" w:rsidR="00323B28" w:rsidRDefault="00323B28" w:rsidP="00F5058C">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843" w:type="dxa"/>
            <w:vAlign w:val="center"/>
          </w:tcPr>
          <w:p w14:paraId="7ED07815" w14:textId="07B42A28" w:rsidR="00323B28" w:rsidRDefault="00F5058C" w:rsidP="00F5058C">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16014022050</w:t>
            </w:r>
          </w:p>
        </w:tc>
      </w:tr>
      <w:tr w:rsidR="00323B28" w:rsidRPr="000A3CCC" w14:paraId="647741C8" w14:textId="77777777" w:rsidTr="00F5058C">
        <w:tc>
          <w:tcPr>
            <w:tcW w:w="2323" w:type="dxa"/>
            <w:shd w:val="clear" w:color="auto" w:fill="auto"/>
            <w:vAlign w:val="center"/>
          </w:tcPr>
          <w:p w14:paraId="599491B1" w14:textId="77777777" w:rsidR="00323B28" w:rsidRDefault="00323B28" w:rsidP="00F5058C">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3544" w:type="dxa"/>
            <w:shd w:val="clear" w:color="auto" w:fill="auto"/>
            <w:vAlign w:val="center"/>
          </w:tcPr>
          <w:p w14:paraId="33A614B5" w14:textId="77777777" w:rsidR="00323B28" w:rsidRDefault="00323B28" w:rsidP="00F5058C">
            <w:pPr>
              <w:pStyle w:val="TableContents"/>
              <w:spacing w:after="0"/>
              <w:jc w:val="center"/>
              <w:rPr>
                <w:rFonts w:ascii="Times New Roman" w:hAnsi="Times New Roman" w:cs="Times New Roman"/>
                <w:b/>
                <w:sz w:val="24"/>
                <w:szCs w:val="24"/>
              </w:rPr>
            </w:pPr>
          </w:p>
        </w:tc>
        <w:tc>
          <w:tcPr>
            <w:tcW w:w="2126" w:type="dxa"/>
            <w:shd w:val="clear" w:color="auto" w:fill="auto"/>
            <w:vAlign w:val="center"/>
          </w:tcPr>
          <w:p w14:paraId="057542B1" w14:textId="77777777" w:rsidR="00323B28" w:rsidRDefault="00323B28" w:rsidP="00F5058C">
            <w:pPr>
              <w:pStyle w:val="TableContents"/>
              <w:spacing w:after="0"/>
              <w:jc w:val="center"/>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843" w:type="dxa"/>
            <w:vAlign w:val="center"/>
          </w:tcPr>
          <w:p w14:paraId="7E8C3918" w14:textId="1AEBD7FC" w:rsidR="00323B28" w:rsidRDefault="00F5058C" w:rsidP="00F5058C">
            <w:pPr>
              <w:pStyle w:val="TableContents"/>
              <w:spacing w:after="0"/>
              <w:jc w:val="center"/>
              <w:rPr>
                <w:rFonts w:ascii="Times New Roman" w:hAnsi="Times New Roman" w:cs="Times New Roman"/>
                <w:b/>
                <w:sz w:val="24"/>
                <w:szCs w:val="24"/>
              </w:rPr>
            </w:pPr>
            <w:r>
              <w:rPr>
                <w:rFonts w:ascii="Times New Roman" w:hAnsi="Times New Roman" w:cs="Times New Roman"/>
                <w:b/>
                <w:sz w:val="24"/>
                <w:szCs w:val="24"/>
              </w:rPr>
              <w:t xml:space="preserve">___ </w:t>
            </w:r>
            <w:r w:rsidR="00323B28">
              <w:rPr>
                <w:rFonts w:ascii="Times New Roman" w:hAnsi="Times New Roman" w:cs="Times New Roman"/>
                <w:b/>
                <w:sz w:val="24"/>
                <w:szCs w:val="24"/>
              </w:rPr>
              <w:t>/ 25</w:t>
            </w:r>
          </w:p>
        </w:tc>
      </w:tr>
    </w:tbl>
    <w:p w14:paraId="4E237D6E" w14:textId="77777777" w:rsidR="000B0D21" w:rsidRDefault="000B0D21">
      <w:pPr>
        <w:rPr>
          <w:rFonts w:ascii="Times New Roman" w:hAnsi="Times New Roman" w:cs="Times New Roman"/>
          <w:b/>
          <w:sz w:val="28"/>
          <w:szCs w:val="28"/>
        </w:rPr>
      </w:pPr>
    </w:p>
    <w:p w14:paraId="428FD4C1" w14:textId="77777777" w:rsidR="000B0D21" w:rsidRDefault="000B0D21">
      <w:pPr>
        <w:rPr>
          <w:rFonts w:ascii="Times New Roman" w:hAnsi="Times New Roman" w:cs="Times New Roman"/>
          <w:b/>
          <w:sz w:val="28"/>
          <w:szCs w:val="28"/>
        </w:rPr>
      </w:pPr>
    </w:p>
    <w:p w14:paraId="22E1CA41" w14:textId="77777777"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4B18E6CB" w14:textId="77777777" w:rsidR="00A25C5E" w:rsidRDefault="00A25C5E" w:rsidP="002A50A1">
      <w:pPr>
        <w:shd w:val="clear" w:color="auto" w:fill="FFFFFF"/>
        <w:spacing w:after="0" w:line="240" w:lineRule="auto"/>
        <w:ind w:left="-709"/>
        <w:jc w:val="center"/>
        <w:rPr>
          <w:rFonts w:ascii="Times New Roman" w:hAnsi="Times New Roman" w:cs="Times New Roman"/>
          <w:b/>
          <w:color w:val="BC202E"/>
          <w:sz w:val="28"/>
          <w:szCs w:val="28"/>
        </w:rPr>
      </w:pPr>
    </w:p>
    <w:p w14:paraId="75D27221" w14:textId="77777777" w:rsidR="00F5058C" w:rsidRDefault="00F5058C" w:rsidP="00DC4383">
      <w:pPr>
        <w:shd w:val="clear" w:color="auto" w:fill="FFFFFF"/>
        <w:spacing w:after="0" w:line="240" w:lineRule="auto"/>
        <w:ind w:left="-709"/>
        <w:jc w:val="center"/>
        <w:rPr>
          <w:rFonts w:ascii="Times New Roman" w:hAnsi="Times New Roman" w:cs="Times New Roman"/>
          <w:b/>
          <w:color w:val="BC202E"/>
          <w:sz w:val="28"/>
          <w:szCs w:val="28"/>
        </w:rPr>
      </w:pPr>
    </w:p>
    <w:p w14:paraId="155AE904" w14:textId="7BBF5F7D" w:rsidR="00DC4383" w:rsidRDefault="00DC4383" w:rsidP="00DC4383">
      <w:pPr>
        <w:shd w:val="clear" w:color="auto" w:fill="FFFFFF"/>
        <w:spacing w:after="0" w:line="240" w:lineRule="auto"/>
        <w:ind w:left="-709"/>
        <w:jc w:val="center"/>
        <w:rPr>
          <w:rFonts w:ascii="Times New Roman" w:hAnsi="Times New Roman" w:cs="Times New Roman"/>
          <w:b/>
          <w:color w:val="BC202E"/>
          <w:sz w:val="28"/>
          <w:szCs w:val="28"/>
        </w:rPr>
      </w:pPr>
      <w:r w:rsidRPr="00A25C5E">
        <w:rPr>
          <w:rFonts w:ascii="Times New Roman" w:hAnsi="Times New Roman" w:cs="Times New Roman"/>
          <w:b/>
          <w:color w:val="BC202E"/>
          <w:sz w:val="28"/>
          <w:szCs w:val="28"/>
        </w:rPr>
        <w:t>Experiment No</w:t>
      </w:r>
      <w:r w:rsidR="00F5058C">
        <w:rPr>
          <w:rFonts w:ascii="Times New Roman" w:hAnsi="Times New Roman" w:cs="Times New Roman"/>
          <w:b/>
          <w:color w:val="BC202E"/>
          <w:sz w:val="28"/>
          <w:szCs w:val="28"/>
        </w:rPr>
        <w:t>.</w:t>
      </w:r>
      <w:r w:rsidRPr="00A25C5E">
        <w:rPr>
          <w:rFonts w:ascii="Times New Roman" w:hAnsi="Times New Roman" w:cs="Times New Roman"/>
          <w:b/>
          <w:color w:val="BC202E"/>
          <w:sz w:val="28"/>
          <w:szCs w:val="28"/>
        </w:rPr>
        <w:t>:</w:t>
      </w:r>
      <w:r w:rsidR="00F5058C">
        <w:rPr>
          <w:rFonts w:ascii="Times New Roman" w:hAnsi="Times New Roman" w:cs="Times New Roman"/>
          <w:b/>
          <w:color w:val="BC202E"/>
          <w:sz w:val="28"/>
          <w:szCs w:val="28"/>
        </w:rPr>
        <w:t xml:space="preserve"> </w:t>
      </w:r>
      <w:r w:rsidR="00F44795">
        <w:rPr>
          <w:rFonts w:ascii="Times New Roman" w:hAnsi="Times New Roman" w:cs="Times New Roman"/>
          <w:b/>
          <w:color w:val="BC202E"/>
          <w:sz w:val="28"/>
          <w:szCs w:val="28"/>
        </w:rPr>
        <w:t>1</w:t>
      </w:r>
    </w:p>
    <w:p w14:paraId="5BAA0E2D" w14:textId="77777777" w:rsidR="00DC4383" w:rsidRPr="00A25C5E" w:rsidRDefault="00DC4383" w:rsidP="00DC4383">
      <w:pPr>
        <w:shd w:val="clear" w:color="auto" w:fill="FFFFFF"/>
        <w:spacing w:after="0" w:line="240" w:lineRule="auto"/>
        <w:ind w:left="-709"/>
        <w:jc w:val="center"/>
        <w:rPr>
          <w:rFonts w:ascii="Times New Roman" w:eastAsia="Times New Roman" w:hAnsi="Times New Roman"/>
          <w:b/>
          <w:iCs/>
          <w:color w:val="BC202E"/>
          <w:sz w:val="20"/>
          <w:szCs w:val="20"/>
        </w:rPr>
      </w:pPr>
    </w:p>
    <w:p w14:paraId="25EEB861" w14:textId="77777777" w:rsidR="008D1128" w:rsidRDefault="00DC4383" w:rsidP="004C015B">
      <w:pPr>
        <w:pStyle w:val="NoSpacing"/>
        <w:spacing w:line="276" w:lineRule="auto"/>
        <w:ind w:left="284"/>
        <w:jc w:val="center"/>
        <w:rPr>
          <w:rFonts w:ascii="Times New Roman" w:hAnsi="Times New Roman"/>
          <w:b/>
          <w:sz w:val="28"/>
          <w:szCs w:val="28"/>
        </w:rPr>
      </w:pPr>
      <w:r w:rsidRPr="00EE59A2">
        <w:rPr>
          <w:rFonts w:ascii="Times New Roman" w:hAnsi="Times New Roman"/>
          <w:b/>
          <w:iCs/>
          <w:color w:val="BC202E"/>
          <w:sz w:val="28"/>
          <w:szCs w:val="28"/>
        </w:rPr>
        <w:t>Title:</w:t>
      </w:r>
      <w:r w:rsidRPr="00667060">
        <w:rPr>
          <w:rFonts w:ascii="Times New Roman" w:hAnsi="Times New Roman"/>
          <w:sz w:val="24"/>
          <w:szCs w:val="24"/>
        </w:rPr>
        <w:t xml:space="preserve"> </w:t>
      </w:r>
      <w:r w:rsidR="00F253E8" w:rsidRPr="00F253E8">
        <w:rPr>
          <w:rFonts w:ascii="Times New Roman" w:hAnsi="Times New Roman"/>
          <w:b/>
          <w:sz w:val="28"/>
          <w:szCs w:val="28"/>
        </w:rPr>
        <w:t xml:space="preserve">To implement Channel Capacity Analysis with different communication channels and </w:t>
      </w:r>
      <w:r w:rsidR="00FA458D">
        <w:rPr>
          <w:rFonts w:ascii="Times New Roman" w:hAnsi="Times New Roman"/>
          <w:b/>
          <w:sz w:val="28"/>
          <w:szCs w:val="28"/>
        </w:rPr>
        <w:t xml:space="preserve">to </w:t>
      </w:r>
      <w:r w:rsidR="00F253E8">
        <w:rPr>
          <w:rFonts w:ascii="Times New Roman" w:hAnsi="Times New Roman"/>
          <w:b/>
          <w:sz w:val="28"/>
          <w:szCs w:val="28"/>
        </w:rPr>
        <w:t>plot variation in Entropy</w:t>
      </w:r>
      <w:r w:rsidR="00FA458D">
        <w:rPr>
          <w:rFonts w:ascii="Times New Roman" w:hAnsi="Times New Roman"/>
          <w:b/>
          <w:sz w:val="28"/>
          <w:szCs w:val="28"/>
        </w:rPr>
        <w:t xml:space="preserve"> vs probability, </w:t>
      </w:r>
      <w:r w:rsidR="00F253E8" w:rsidRPr="00F253E8">
        <w:rPr>
          <w:rFonts w:ascii="Times New Roman" w:hAnsi="Times New Roman"/>
          <w:b/>
          <w:sz w:val="28"/>
          <w:szCs w:val="28"/>
        </w:rPr>
        <w:t>using MATLAB/Python/C++</w:t>
      </w:r>
    </w:p>
    <w:p w14:paraId="426F2BEE" w14:textId="77777777" w:rsidR="00EE5AA7" w:rsidRPr="00EE5AA7" w:rsidRDefault="00EE5AA7" w:rsidP="00EE5AA7">
      <w:pPr>
        <w:pStyle w:val="NoSpacing"/>
        <w:spacing w:line="276" w:lineRule="auto"/>
        <w:ind w:left="284"/>
        <w:jc w:val="center"/>
        <w:rPr>
          <w:rFonts w:ascii="Times New Roman" w:hAnsi="Times New Roman"/>
          <w:b/>
          <w:sz w:val="28"/>
          <w:szCs w:val="28"/>
          <w:lang w:val="en-IN"/>
        </w:rPr>
      </w:pPr>
    </w:p>
    <w:tbl>
      <w:tblPr>
        <w:tblStyle w:val="TableGrid"/>
        <w:tblW w:w="0" w:type="auto"/>
        <w:tblInd w:w="-176" w:type="dxa"/>
        <w:tblLook w:val="04A0" w:firstRow="1" w:lastRow="0" w:firstColumn="1" w:lastColumn="0" w:noHBand="0" w:noVBand="1"/>
      </w:tblPr>
      <w:tblGrid>
        <w:gridCol w:w="9914"/>
      </w:tblGrid>
      <w:tr w:rsidR="00DC4383" w14:paraId="500D01B1" w14:textId="77777777" w:rsidTr="005866D6">
        <w:tc>
          <w:tcPr>
            <w:tcW w:w="9914" w:type="dxa"/>
          </w:tcPr>
          <w:p w14:paraId="52242785" w14:textId="77777777" w:rsidR="00DC4383" w:rsidRPr="007609F2" w:rsidRDefault="00DC4383" w:rsidP="00F5058C">
            <w:pPr>
              <w:shd w:val="clear" w:color="auto" w:fill="FFFFFF"/>
              <w:spacing w:before="80" w:after="80"/>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DC4383" w14:paraId="6F9F1FF0" w14:textId="77777777" w:rsidTr="005866D6">
        <w:tc>
          <w:tcPr>
            <w:tcW w:w="9914" w:type="dxa"/>
          </w:tcPr>
          <w:p w14:paraId="1E06BE1E" w14:textId="77777777" w:rsidR="004C015B" w:rsidRPr="0026765B" w:rsidRDefault="006F3029">
            <w:pPr>
              <w:pStyle w:val="ListParagraph"/>
              <w:numPr>
                <w:ilvl w:val="0"/>
                <w:numId w:val="1"/>
              </w:numPr>
              <w:spacing w:before="80" w:after="80"/>
              <w:ind w:left="714" w:hanging="357"/>
              <w:rPr>
                <w:rFonts w:ascii="Times New Roman" w:eastAsia="Times New Roman" w:hAnsi="Times New Roman"/>
                <w:sz w:val="24"/>
                <w:szCs w:val="24"/>
              </w:rPr>
            </w:pPr>
            <w:r>
              <w:rPr>
                <w:rFonts w:ascii="Times New Roman" w:hAnsi="Times New Roman"/>
                <w:sz w:val="24"/>
                <w:szCs w:val="24"/>
              </w:rPr>
              <w:t>To evaluate</w:t>
            </w:r>
            <w:r w:rsidR="004C015B" w:rsidRPr="0026765B">
              <w:rPr>
                <w:rFonts w:ascii="Times New Roman" w:hAnsi="Times New Roman"/>
                <w:sz w:val="24"/>
                <w:szCs w:val="24"/>
              </w:rPr>
              <w:t xml:space="preserve"> </w:t>
            </w:r>
            <w:r w:rsidR="0026765B">
              <w:rPr>
                <w:rFonts w:ascii="Times New Roman" w:hAnsi="Times New Roman"/>
                <w:sz w:val="24"/>
                <w:szCs w:val="24"/>
              </w:rPr>
              <w:t>Channel Capacity of various communication channels</w:t>
            </w:r>
            <w:r>
              <w:rPr>
                <w:rFonts w:ascii="Times New Roman" w:hAnsi="Times New Roman"/>
                <w:sz w:val="24"/>
                <w:szCs w:val="24"/>
              </w:rPr>
              <w:t xml:space="preserve"> (known bandwidth).</w:t>
            </w:r>
            <w:r w:rsidR="0026765B">
              <w:rPr>
                <w:rFonts w:ascii="Times New Roman" w:hAnsi="Times New Roman"/>
                <w:sz w:val="24"/>
                <w:szCs w:val="24"/>
              </w:rPr>
              <w:t xml:space="preserve"> </w:t>
            </w:r>
          </w:p>
          <w:p w14:paraId="03B83E13" w14:textId="77777777" w:rsidR="00DC4383" w:rsidRPr="00D35E34" w:rsidRDefault="004C015B">
            <w:pPr>
              <w:pStyle w:val="ListParagraph"/>
              <w:numPr>
                <w:ilvl w:val="0"/>
                <w:numId w:val="1"/>
              </w:numPr>
              <w:spacing w:before="80" w:after="80"/>
              <w:ind w:left="714" w:hanging="357"/>
              <w:rPr>
                <w:rFonts w:ascii="Times New Roman" w:eastAsia="Times New Roman" w:hAnsi="Times New Roman"/>
                <w:sz w:val="24"/>
                <w:szCs w:val="24"/>
              </w:rPr>
            </w:pPr>
            <w:r w:rsidRPr="0026765B">
              <w:rPr>
                <w:rFonts w:ascii="Times New Roman" w:eastAsia="Times New Roman" w:hAnsi="Times New Roman"/>
                <w:sz w:val="24"/>
                <w:szCs w:val="24"/>
              </w:rPr>
              <w:t>To</w:t>
            </w:r>
            <w:r w:rsidR="00D35E34">
              <w:rPr>
                <w:rFonts w:ascii="Times New Roman" w:hAnsi="Times New Roman"/>
                <w:sz w:val="24"/>
                <w:szCs w:val="24"/>
              </w:rPr>
              <w:t xml:space="preserve"> calculate the Entropy </w:t>
            </w:r>
            <w:r w:rsidR="006F3029">
              <w:rPr>
                <w:rFonts w:ascii="Times New Roman" w:hAnsi="Times New Roman"/>
                <w:sz w:val="24"/>
                <w:szCs w:val="24"/>
              </w:rPr>
              <w:t xml:space="preserve">and Maximum Channel Capacity </w:t>
            </w:r>
            <w:r w:rsidR="00D35E34">
              <w:rPr>
                <w:rFonts w:ascii="Times New Roman" w:hAnsi="Times New Roman"/>
                <w:sz w:val="24"/>
                <w:szCs w:val="24"/>
              </w:rPr>
              <w:t>for probabilistic statistics of messages is given.</w:t>
            </w:r>
          </w:p>
          <w:p w14:paraId="4E3202B8" w14:textId="77777777" w:rsidR="006F3029" w:rsidRPr="00D35E34" w:rsidRDefault="006F3029">
            <w:pPr>
              <w:pStyle w:val="ListParagraph"/>
              <w:numPr>
                <w:ilvl w:val="0"/>
                <w:numId w:val="1"/>
              </w:numPr>
              <w:spacing w:before="80" w:after="80"/>
              <w:ind w:left="714" w:hanging="357"/>
              <w:rPr>
                <w:rFonts w:ascii="Times New Roman" w:eastAsia="Times New Roman" w:hAnsi="Times New Roman"/>
                <w:sz w:val="24"/>
                <w:szCs w:val="24"/>
              </w:rPr>
            </w:pPr>
            <w:r>
              <w:rPr>
                <w:rFonts w:ascii="Times New Roman" w:eastAsia="Times New Roman" w:hAnsi="Times New Roman"/>
                <w:sz w:val="24"/>
                <w:szCs w:val="24"/>
              </w:rPr>
              <w:t xml:space="preserve">To Plot </w:t>
            </w:r>
            <w:r w:rsidRPr="006F3029">
              <w:rPr>
                <w:rFonts w:ascii="Times New Roman" w:eastAsia="Times New Roman" w:hAnsi="Times New Roman"/>
                <w:sz w:val="24"/>
                <w:szCs w:val="24"/>
              </w:rPr>
              <w:t>Entropy vs probability</w:t>
            </w:r>
            <w:r>
              <w:rPr>
                <w:rFonts w:ascii="Times New Roman" w:eastAsia="Times New Roman" w:hAnsi="Times New Roman"/>
                <w:sz w:val="24"/>
                <w:szCs w:val="24"/>
              </w:rPr>
              <w:t xml:space="preserve"> curve.</w:t>
            </w:r>
          </w:p>
        </w:tc>
      </w:tr>
    </w:tbl>
    <w:p w14:paraId="469924E3" w14:textId="77777777" w:rsidR="00DC4383" w:rsidRDefault="00DC4383" w:rsidP="00DC4383">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DC4383" w14:paraId="47EA82C5" w14:textId="77777777" w:rsidTr="005866D6">
        <w:tc>
          <w:tcPr>
            <w:tcW w:w="9914" w:type="dxa"/>
          </w:tcPr>
          <w:p w14:paraId="7C28E51D" w14:textId="77777777" w:rsidR="00DC4383" w:rsidRPr="007609F2" w:rsidRDefault="00DC4383" w:rsidP="00F5058C">
            <w:pPr>
              <w:shd w:val="clear" w:color="auto" w:fill="FFFFFF"/>
              <w:spacing w:before="80" w:after="80"/>
              <w:ind w:left="-709" w:firstLine="709"/>
              <w:rPr>
                <w:rFonts w:ascii="Times New Roman" w:hAnsi="Times New Roman"/>
                <w:b/>
                <w:sz w:val="24"/>
                <w:szCs w:val="24"/>
              </w:rPr>
            </w:pPr>
            <w:r w:rsidRPr="001D6337">
              <w:rPr>
                <w:rFonts w:ascii="Times New Roman" w:hAnsi="Times New Roman"/>
                <w:b/>
                <w:color w:val="BC202E"/>
                <w:sz w:val="24"/>
                <w:szCs w:val="24"/>
              </w:rPr>
              <w:t>COs to be achieved:</w:t>
            </w:r>
          </w:p>
        </w:tc>
      </w:tr>
      <w:tr w:rsidR="00DC4383" w14:paraId="5A1F832D" w14:textId="77777777" w:rsidTr="005866D6">
        <w:tc>
          <w:tcPr>
            <w:tcW w:w="9914" w:type="dxa"/>
          </w:tcPr>
          <w:p w14:paraId="0AA79583" w14:textId="77777777" w:rsidR="00DC4383" w:rsidRPr="00F5058C" w:rsidRDefault="00997051" w:rsidP="00F5058C">
            <w:pPr>
              <w:spacing w:before="80" w:after="80"/>
              <w:rPr>
                <w:rFonts w:ascii="Times New Roman" w:hAnsi="Times New Roman"/>
                <w:sz w:val="24"/>
                <w:szCs w:val="24"/>
                <w:lang w:eastAsia="en-IN"/>
              </w:rPr>
            </w:pPr>
            <w:r w:rsidRPr="00F5058C">
              <w:rPr>
                <w:rFonts w:ascii="Times New Roman" w:hAnsi="Times New Roman"/>
                <w:b/>
                <w:bCs/>
                <w:sz w:val="24"/>
                <w:szCs w:val="24"/>
              </w:rPr>
              <w:t>CO1:</w:t>
            </w:r>
            <w:r w:rsidRPr="00F5058C">
              <w:rPr>
                <w:rFonts w:ascii="Times New Roman" w:hAnsi="Times New Roman"/>
                <w:sz w:val="24"/>
                <w:szCs w:val="24"/>
              </w:rPr>
              <w:t xml:space="preserve"> </w:t>
            </w:r>
            <w:r w:rsidR="00D35E34" w:rsidRPr="00F5058C">
              <w:rPr>
                <w:rFonts w:ascii="Times New Roman" w:hAnsi="Times New Roman"/>
                <w:sz w:val="24"/>
                <w:szCs w:val="24"/>
              </w:rPr>
              <w:t>Apply concepts of Information Theory.</w:t>
            </w:r>
          </w:p>
        </w:tc>
      </w:tr>
    </w:tbl>
    <w:p w14:paraId="05F84538" w14:textId="77777777"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10004"/>
      </w:tblGrid>
      <w:tr w:rsidR="00011491" w14:paraId="0A35A56B" w14:textId="77777777" w:rsidTr="003624D8">
        <w:tc>
          <w:tcPr>
            <w:tcW w:w="10004" w:type="dxa"/>
          </w:tcPr>
          <w:p w14:paraId="20843017" w14:textId="77777777" w:rsidR="00011491" w:rsidRPr="007609F2" w:rsidRDefault="00011491" w:rsidP="00F5058C">
            <w:pPr>
              <w:shd w:val="clear" w:color="auto" w:fill="FFFFFF"/>
              <w:spacing w:before="80" w:after="80"/>
              <w:ind w:left="-709" w:firstLine="709"/>
              <w:rPr>
                <w:rFonts w:ascii="Arial" w:eastAsia="Times New Roman" w:hAnsi="Arial" w:cs="Arial"/>
                <w:b/>
                <w:color w:val="222222"/>
                <w:sz w:val="24"/>
                <w:szCs w:val="24"/>
              </w:rPr>
            </w:pPr>
            <w:r w:rsidRPr="00E40814">
              <w:rPr>
                <w:rFonts w:ascii="Times New Roman" w:hAnsi="Times New Roman"/>
                <w:b/>
                <w:color w:val="BC202E"/>
                <w:sz w:val="24"/>
                <w:szCs w:val="24"/>
              </w:rPr>
              <w:t>Theory:</w:t>
            </w:r>
          </w:p>
        </w:tc>
      </w:tr>
      <w:tr w:rsidR="00011491" w14:paraId="7E0656E5" w14:textId="77777777" w:rsidTr="003624D8">
        <w:trPr>
          <w:trHeight w:val="1628"/>
        </w:trPr>
        <w:tc>
          <w:tcPr>
            <w:tcW w:w="10004" w:type="dxa"/>
          </w:tcPr>
          <w:p w14:paraId="4717C327" w14:textId="4BA0CC04" w:rsidR="006E772D" w:rsidRDefault="00E30F2F" w:rsidP="00F5058C">
            <w:pPr>
              <w:autoSpaceDE w:val="0"/>
              <w:autoSpaceDN w:val="0"/>
              <w:adjustRightInd w:val="0"/>
              <w:spacing w:before="80" w:after="80"/>
              <w:jc w:val="both"/>
              <w:rPr>
                <w:rFonts w:ascii="Times New Roman" w:hAnsi="Times New Roman"/>
                <w:sz w:val="24"/>
                <w:szCs w:val="24"/>
              </w:rPr>
            </w:pPr>
            <w:r w:rsidRPr="00E30F2F">
              <w:rPr>
                <w:rFonts w:ascii="Times New Roman" w:hAnsi="Times New Roman"/>
                <w:sz w:val="24"/>
                <w:szCs w:val="24"/>
              </w:rPr>
              <w:t>The information theory is</w:t>
            </w:r>
            <w:r>
              <w:rPr>
                <w:rFonts w:ascii="Times New Roman" w:hAnsi="Times New Roman"/>
                <w:sz w:val="24"/>
                <w:szCs w:val="24"/>
              </w:rPr>
              <w:t xml:space="preserve"> used</w:t>
            </w:r>
            <w:r w:rsidRPr="00E30F2F">
              <w:rPr>
                <w:rFonts w:ascii="Times New Roman" w:hAnsi="Times New Roman"/>
                <w:sz w:val="24"/>
                <w:szCs w:val="24"/>
              </w:rPr>
              <w:t xml:space="preserve"> to quantify the amount of information contained in a </w:t>
            </w:r>
            <w:r>
              <w:rPr>
                <w:rFonts w:ascii="Times New Roman" w:hAnsi="Times New Roman"/>
                <w:sz w:val="24"/>
                <w:szCs w:val="24"/>
              </w:rPr>
              <w:t xml:space="preserve">message </w:t>
            </w:r>
            <w:r w:rsidRPr="00E30F2F">
              <w:rPr>
                <w:rFonts w:ascii="Times New Roman" w:hAnsi="Times New Roman"/>
                <w:sz w:val="24"/>
                <w:szCs w:val="24"/>
              </w:rPr>
              <w:t>signal, as well as the capacity of a channel or communication medium for sending in</w:t>
            </w:r>
            <w:r>
              <w:rPr>
                <w:rFonts w:ascii="Times New Roman" w:hAnsi="Times New Roman"/>
                <w:sz w:val="24"/>
                <w:szCs w:val="24"/>
              </w:rPr>
              <w:t>formation. It</w:t>
            </w:r>
            <w:r w:rsidRPr="00E30F2F">
              <w:rPr>
                <w:rFonts w:ascii="Times New Roman" w:hAnsi="Times New Roman"/>
                <w:sz w:val="24"/>
                <w:szCs w:val="24"/>
              </w:rPr>
              <w:t xml:space="preserve"> is used by engineers to design and analyze the communication systems—telephone networks, modems, radio communication, etc.</w:t>
            </w:r>
          </w:p>
          <w:p w14:paraId="724D4E70" w14:textId="77777777" w:rsidR="00F5058C" w:rsidRDefault="00F5058C" w:rsidP="00F5058C">
            <w:pPr>
              <w:autoSpaceDE w:val="0"/>
              <w:autoSpaceDN w:val="0"/>
              <w:adjustRightInd w:val="0"/>
              <w:spacing w:before="80" w:after="80"/>
              <w:jc w:val="both"/>
              <w:rPr>
                <w:rFonts w:ascii="Times New Roman" w:hAnsi="Times New Roman"/>
                <w:sz w:val="24"/>
                <w:szCs w:val="24"/>
              </w:rPr>
            </w:pPr>
          </w:p>
          <w:p w14:paraId="75A67B5E" w14:textId="38D22E77" w:rsidR="00E30F2F" w:rsidRDefault="00D831B3" w:rsidP="00F5058C">
            <w:pPr>
              <w:autoSpaceDE w:val="0"/>
              <w:autoSpaceDN w:val="0"/>
              <w:adjustRightInd w:val="0"/>
              <w:spacing w:before="80" w:after="80"/>
              <w:jc w:val="both"/>
              <w:rPr>
                <w:rFonts w:ascii="Times New Roman" w:hAnsi="Times New Roman"/>
                <w:sz w:val="24"/>
                <w:szCs w:val="24"/>
              </w:rPr>
            </w:pPr>
            <w:r>
              <w:rPr>
                <w:rFonts w:ascii="Times New Roman" w:hAnsi="Times New Roman"/>
                <w:sz w:val="24"/>
                <w:szCs w:val="24"/>
              </w:rPr>
              <w:t>Channel Capacity</w:t>
            </w:r>
            <w:r w:rsidR="00E30F2F" w:rsidRPr="00E30F2F">
              <w:rPr>
                <w:rFonts w:ascii="Times New Roman" w:hAnsi="Times New Roman"/>
                <w:sz w:val="24"/>
                <w:szCs w:val="24"/>
              </w:rPr>
              <w:t xml:space="preserve"> </w:t>
            </w:r>
            <w:r>
              <w:rPr>
                <w:rFonts w:ascii="Times New Roman" w:hAnsi="Times New Roman"/>
                <w:sz w:val="24"/>
                <w:szCs w:val="24"/>
              </w:rPr>
              <w:t xml:space="preserve">(measured in bps) </w:t>
            </w:r>
            <w:r w:rsidR="00E30F2F" w:rsidRPr="00E30F2F">
              <w:rPr>
                <w:rFonts w:ascii="Times New Roman" w:hAnsi="Times New Roman"/>
                <w:sz w:val="24"/>
                <w:szCs w:val="24"/>
              </w:rPr>
              <w:t>is defined as the rate at which information can be transmitted over a communication channel reliably.</w:t>
            </w:r>
            <w:r>
              <w:rPr>
                <w:rFonts w:ascii="Times New Roman" w:hAnsi="Times New Roman"/>
                <w:sz w:val="24"/>
                <w:szCs w:val="24"/>
              </w:rPr>
              <w:t xml:space="preserve"> </w:t>
            </w:r>
            <w:r w:rsidR="006F77D6" w:rsidRPr="006F77D6">
              <w:rPr>
                <w:rFonts w:ascii="Times New Roman" w:hAnsi="Times New Roman"/>
                <w:sz w:val="24"/>
                <w:szCs w:val="24"/>
              </w:rPr>
              <w:t>Channel capacity, as a fundamental concept in information theory, plays a significant role in the design and optimization of modern communication systems. From system design to network bandwidth management and mobile and wireless communication, understanding and applying the concept of channel capacity is key to achieving effic</w:t>
            </w:r>
            <w:r w:rsidR="006F77D6">
              <w:rPr>
                <w:rFonts w:ascii="Times New Roman" w:hAnsi="Times New Roman"/>
                <w:sz w:val="24"/>
                <w:szCs w:val="24"/>
              </w:rPr>
              <w:t xml:space="preserve">ient and reliable communication. </w:t>
            </w:r>
            <w:r w:rsidRPr="00D831B3">
              <w:rPr>
                <w:rFonts w:ascii="Times New Roman" w:hAnsi="Times New Roman"/>
                <w:sz w:val="24"/>
                <w:szCs w:val="24"/>
              </w:rPr>
              <w:t>Shannon’s Theorem provides the formula for calculating channel capacity in noisy communication channels:</w:t>
            </w:r>
          </w:p>
          <w:p w14:paraId="0ED7BAF0" w14:textId="77777777" w:rsidR="00D831B3" w:rsidRPr="008C4270" w:rsidRDefault="0026436C" w:rsidP="00F5058C">
            <w:pPr>
              <w:autoSpaceDE w:val="0"/>
              <w:autoSpaceDN w:val="0"/>
              <w:adjustRightInd w:val="0"/>
              <w:spacing w:before="80" w:after="80"/>
              <w:jc w:val="both"/>
              <w:rPr>
                <w:rFonts w:ascii="Times New Roman" w:hAnsi="Times New Roman"/>
                <w:b/>
                <w:sz w:val="24"/>
                <w:szCs w:val="24"/>
              </w:rPr>
            </w:pPr>
            <m:oMathPara>
              <m:oMath>
                <m:r>
                  <m:rPr>
                    <m:sty m:val="bi"/>
                  </m:rPr>
                  <w:rPr>
                    <w:rFonts w:ascii="Cambria Math" w:hAnsi="Cambria Math"/>
                    <w:sz w:val="24"/>
                    <w:szCs w:val="24"/>
                  </w:rPr>
                  <m:t xml:space="preserve">C=B </m:t>
                </m:r>
                <m:func>
                  <m:funcPr>
                    <m:ctrlPr>
                      <w:rPr>
                        <w:rFonts w:ascii="Cambria Math" w:hAnsi="Cambria Math"/>
                        <w:b/>
                        <w:i/>
                        <w:sz w:val="24"/>
                        <w:szCs w:val="24"/>
                      </w:rPr>
                    </m:ctrlPr>
                  </m:funcPr>
                  <m:fName>
                    <m:sSub>
                      <m:sSubPr>
                        <m:ctrlPr>
                          <w:rPr>
                            <w:rFonts w:ascii="Cambria Math" w:hAnsi="Cambria Math"/>
                            <w:b/>
                            <w:i/>
                            <w:sz w:val="24"/>
                            <w:szCs w:val="24"/>
                          </w:rPr>
                        </m:ctrlPr>
                      </m:sSubPr>
                      <m:e>
                        <m:r>
                          <m:rPr>
                            <m:sty m:val="b"/>
                          </m:rPr>
                          <w:rPr>
                            <w:rFonts w:ascii="Cambria Math" w:hAnsi="Cambria Math"/>
                            <w:sz w:val="24"/>
                            <w:szCs w:val="24"/>
                          </w:rPr>
                          <m:t>log</m:t>
                        </m:r>
                      </m:e>
                      <m:sub>
                        <m:r>
                          <m:rPr>
                            <m:sty m:val="bi"/>
                          </m:rPr>
                          <w:rPr>
                            <w:rFonts w:ascii="Cambria Math" w:hAnsi="Cambria Math"/>
                            <w:sz w:val="24"/>
                            <w:szCs w:val="24"/>
                          </w:rPr>
                          <m:t>2</m:t>
                        </m:r>
                      </m:sub>
                    </m:sSub>
                  </m:fName>
                  <m:e>
                    <m:r>
                      <m:rPr>
                        <m:sty m:val="bi"/>
                      </m:rPr>
                      <w:rPr>
                        <w:rFonts w:ascii="Cambria Math" w:hAnsi="Cambria Math"/>
                        <w:sz w:val="24"/>
                        <w:szCs w:val="24"/>
                      </w:rPr>
                      <m:t xml:space="preserve"> (1+ </m:t>
                    </m:r>
                    <m:f>
                      <m:fPr>
                        <m:ctrlPr>
                          <w:rPr>
                            <w:rFonts w:ascii="Cambria Math" w:hAnsi="Cambria Math"/>
                            <w:b/>
                            <w:i/>
                            <w:sz w:val="24"/>
                            <w:szCs w:val="24"/>
                          </w:rPr>
                        </m:ctrlPr>
                      </m:fPr>
                      <m:num>
                        <m:r>
                          <m:rPr>
                            <m:sty m:val="bi"/>
                          </m:rPr>
                          <w:rPr>
                            <w:rFonts w:ascii="Cambria Math" w:hAnsi="Cambria Math"/>
                            <w:sz w:val="24"/>
                            <w:szCs w:val="24"/>
                          </w:rPr>
                          <m:t>S</m:t>
                        </m:r>
                      </m:num>
                      <m:den>
                        <m:r>
                          <m:rPr>
                            <m:sty m:val="bi"/>
                          </m:rPr>
                          <w:rPr>
                            <w:rFonts w:ascii="Cambria Math" w:hAnsi="Cambria Math"/>
                            <w:sz w:val="24"/>
                            <w:szCs w:val="24"/>
                          </w:rPr>
                          <m:t>N</m:t>
                        </m:r>
                      </m:den>
                    </m:f>
                    <m:r>
                      <m:rPr>
                        <m:sty m:val="bi"/>
                      </m:rPr>
                      <w:rPr>
                        <w:rFonts w:ascii="Cambria Math" w:hAnsi="Cambria Math"/>
                        <w:sz w:val="24"/>
                        <w:szCs w:val="24"/>
                      </w:rPr>
                      <m:t>)</m:t>
                    </m:r>
                  </m:e>
                </m:func>
              </m:oMath>
            </m:oMathPara>
          </w:p>
          <w:p w14:paraId="7A0FA2BD" w14:textId="77777777" w:rsidR="008C4270" w:rsidRPr="008C4270" w:rsidRDefault="008C4270" w:rsidP="008C4270">
            <w:pPr>
              <w:jc w:val="center"/>
              <w:rPr>
                <w:rFonts w:ascii="Times New Roman" w:hAnsi="Times New Roman"/>
                <w:sz w:val="24"/>
                <w:szCs w:val="24"/>
              </w:rPr>
            </w:pPr>
          </w:p>
          <w:p w14:paraId="3A76A13E" w14:textId="77777777" w:rsidR="00F5058C" w:rsidRPr="0026436C" w:rsidRDefault="00F5058C" w:rsidP="00F5058C">
            <w:pPr>
              <w:autoSpaceDE w:val="0"/>
              <w:autoSpaceDN w:val="0"/>
              <w:adjustRightInd w:val="0"/>
              <w:spacing w:before="80" w:after="80"/>
              <w:jc w:val="both"/>
              <w:rPr>
                <w:rFonts w:ascii="Times New Roman" w:hAnsi="Times New Roman"/>
                <w:b/>
                <w:sz w:val="24"/>
                <w:szCs w:val="24"/>
              </w:rPr>
            </w:pPr>
          </w:p>
          <w:p w14:paraId="052B5159" w14:textId="77777777" w:rsidR="006E772D" w:rsidRDefault="006F77D6" w:rsidP="00F5058C">
            <w:pPr>
              <w:autoSpaceDE w:val="0"/>
              <w:autoSpaceDN w:val="0"/>
              <w:adjustRightInd w:val="0"/>
              <w:spacing w:before="80" w:after="80"/>
              <w:jc w:val="both"/>
              <w:rPr>
                <w:rFonts w:ascii="Times New Roman" w:hAnsi="Times New Roman"/>
                <w:sz w:val="24"/>
                <w:szCs w:val="24"/>
              </w:rPr>
            </w:pPr>
            <w:r>
              <w:rPr>
                <w:rFonts w:ascii="Times New Roman" w:hAnsi="Times New Roman"/>
                <w:sz w:val="24"/>
                <w:szCs w:val="24"/>
              </w:rPr>
              <w:t>where</w:t>
            </w:r>
            <w:r w:rsidR="003D2F39">
              <w:rPr>
                <w:rFonts w:ascii="Times New Roman" w:hAnsi="Times New Roman"/>
                <w:sz w:val="24"/>
                <w:szCs w:val="24"/>
              </w:rPr>
              <w:t xml:space="preserve">, </w:t>
            </w:r>
            <w:r w:rsidR="003D2F39" w:rsidRPr="003D2F39">
              <w:rPr>
                <w:rFonts w:ascii="Times New Roman" w:hAnsi="Times New Roman"/>
                <w:sz w:val="24"/>
                <w:szCs w:val="24"/>
              </w:rPr>
              <w:t>C represents the channel</w:t>
            </w:r>
            <w:r w:rsidR="003D2F39">
              <w:rPr>
                <w:rFonts w:ascii="Times New Roman" w:hAnsi="Times New Roman"/>
                <w:sz w:val="24"/>
                <w:szCs w:val="24"/>
              </w:rPr>
              <w:t xml:space="preserve"> capacity (in bits per second), </w:t>
            </w:r>
            <w:r w:rsidR="003D2F39" w:rsidRPr="003D2F39">
              <w:rPr>
                <w:rFonts w:ascii="Times New Roman" w:hAnsi="Times New Roman"/>
                <w:sz w:val="24"/>
                <w:szCs w:val="24"/>
              </w:rPr>
              <w:t>B is the bandw</w:t>
            </w:r>
            <w:r w:rsidR="003D2F39">
              <w:rPr>
                <w:rFonts w:ascii="Times New Roman" w:hAnsi="Times New Roman"/>
                <w:sz w:val="24"/>
                <w:szCs w:val="24"/>
              </w:rPr>
              <w:t xml:space="preserve">idth of the channel (in Hertz), </w:t>
            </w:r>
            <w:r w:rsidR="003D2F39" w:rsidRPr="003D2F39">
              <w:rPr>
                <w:rFonts w:ascii="Times New Roman" w:hAnsi="Times New Roman"/>
                <w:sz w:val="24"/>
                <w:szCs w:val="24"/>
              </w:rPr>
              <w:t>S</w:t>
            </w:r>
            <w:r w:rsidR="003D2F39">
              <w:rPr>
                <w:rFonts w:ascii="Times New Roman" w:hAnsi="Times New Roman"/>
                <w:sz w:val="24"/>
                <w:szCs w:val="24"/>
              </w:rPr>
              <w:t>NR is the Signal-to-Noise Ratio (numerical value).</w:t>
            </w:r>
          </w:p>
          <w:p w14:paraId="2E359884" w14:textId="77777777" w:rsidR="00F5058C" w:rsidRDefault="00F5058C" w:rsidP="00F5058C">
            <w:pPr>
              <w:autoSpaceDE w:val="0"/>
              <w:autoSpaceDN w:val="0"/>
              <w:adjustRightInd w:val="0"/>
              <w:spacing w:before="80" w:after="80"/>
              <w:jc w:val="both"/>
              <w:rPr>
                <w:rFonts w:ascii="Times New Roman" w:hAnsi="Times New Roman"/>
                <w:sz w:val="24"/>
                <w:szCs w:val="24"/>
              </w:rPr>
            </w:pPr>
          </w:p>
          <w:p w14:paraId="69DC73BC" w14:textId="3854F486" w:rsidR="006F77D6" w:rsidRPr="003C1004" w:rsidRDefault="00206C45" w:rsidP="00F5058C">
            <w:pPr>
              <w:autoSpaceDE w:val="0"/>
              <w:autoSpaceDN w:val="0"/>
              <w:adjustRightInd w:val="0"/>
              <w:spacing w:before="80" w:after="80"/>
              <w:jc w:val="both"/>
              <w:rPr>
                <w:rFonts w:ascii="Times New Roman" w:hAnsi="Times New Roman"/>
                <w:sz w:val="24"/>
                <w:szCs w:val="24"/>
              </w:rPr>
            </w:pPr>
            <w:r w:rsidRPr="004619F5">
              <w:rPr>
                <w:rFonts w:ascii="Times New Roman" w:hAnsi="Times New Roman"/>
                <w:sz w:val="24"/>
                <w:szCs w:val="24"/>
              </w:rPr>
              <w:t>Entropy</w:t>
            </w:r>
            <w:r w:rsidR="00E70448">
              <w:rPr>
                <w:rFonts w:ascii="Times New Roman" w:hAnsi="Times New Roman"/>
                <w:sz w:val="24"/>
                <w:szCs w:val="24"/>
              </w:rPr>
              <w:t xml:space="preserve"> (Average information per message interval)</w:t>
            </w:r>
            <w:r>
              <w:rPr>
                <w:rFonts w:ascii="Times New Roman" w:hAnsi="Times New Roman"/>
                <w:sz w:val="24"/>
                <w:szCs w:val="24"/>
              </w:rPr>
              <w:t xml:space="preserve">: </w:t>
            </w:r>
            <w:r w:rsidR="004619F5" w:rsidRPr="004619F5">
              <w:rPr>
                <w:rFonts w:ascii="Times New Roman" w:hAnsi="Times New Roman"/>
                <w:sz w:val="24"/>
                <w:szCs w:val="24"/>
              </w:rPr>
              <w:t xml:space="preserve">In Information Theory, entropy quantifies the uncertainty or randomness of information content. </w:t>
            </w:r>
            <w:r w:rsidR="00D8140D" w:rsidRPr="00D8140D">
              <w:rPr>
                <w:rFonts w:ascii="Times New Roman" w:hAnsi="Times New Roman"/>
                <w:sz w:val="24"/>
                <w:szCs w:val="24"/>
              </w:rPr>
              <w:t>Information entropy is a mathematical definition used to describe the average uncertainty of all the information that an information source can generate.</w:t>
            </w:r>
            <w:r w:rsidR="00D8140D">
              <w:rPr>
                <w:rFonts w:ascii="Times New Roman" w:hAnsi="Times New Roman"/>
                <w:sz w:val="24"/>
                <w:szCs w:val="24"/>
              </w:rPr>
              <w:t xml:space="preserve"> </w:t>
            </w:r>
            <w:r w:rsidR="00D8140D" w:rsidRPr="004619F5">
              <w:rPr>
                <w:rFonts w:ascii="Times New Roman" w:hAnsi="Times New Roman"/>
                <w:sz w:val="24"/>
                <w:szCs w:val="24"/>
              </w:rPr>
              <w:t>The higher the entropy of information, the greater the amount of information it contains, and the stronger its ability to reduce uncertainty.</w:t>
            </w:r>
          </w:p>
          <w:p w14:paraId="4950DA2C" w14:textId="77777777" w:rsidR="00E70448" w:rsidRPr="0026436C" w:rsidRDefault="00E70448" w:rsidP="00F5058C">
            <w:pPr>
              <w:autoSpaceDE w:val="0"/>
              <w:autoSpaceDN w:val="0"/>
              <w:adjustRightInd w:val="0"/>
              <w:spacing w:before="80" w:after="80"/>
              <w:jc w:val="both"/>
              <w:rPr>
                <w:rFonts w:ascii="Times New Roman" w:hAnsi="Times New Roman"/>
                <w:b/>
                <w:sz w:val="24"/>
                <w:szCs w:val="24"/>
              </w:rPr>
            </w:pPr>
            <m:oMathPara>
              <m:oMath>
                <m:r>
                  <m:rPr>
                    <m:sty m:val="bi"/>
                  </m:rPr>
                  <w:rPr>
                    <w:rFonts w:ascii="Cambria Math" w:hAnsi="Cambria Math"/>
                    <w:sz w:val="24"/>
                    <w:szCs w:val="24"/>
                  </w:rPr>
                  <m:t>H=</m:t>
                </m:r>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k</m:t>
                    </m:r>
                  </m:sub>
                </m:sSub>
                <m:r>
                  <m:rPr>
                    <m:sty m:val="bi"/>
                  </m:rPr>
                  <w:rPr>
                    <w:rFonts w:ascii="Cambria Math" w:hAnsi="Cambria Math"/>
                    <w:sz w:val="24"/>
                    <w:szCs w:val="24"/>
                  </w:rPr>
                  <m:t xml:space="preserve"> </m:t>
                </m:r>
                <m:func>
                  <m:funcPr>
                    <m:ctrlPr>
                      <w:rPr>
                        <w:rFonts w:ascii="Cambria Math" w:hAnsi="Cambria Math"/>
                        <w:b/>
                        <w:i/>
                        <w:sz w:val="24"/>
                        <w:szCs w:val="24"/>
                      </w:rPr>
                    </m:ctrlPr>
                  </m:funcPr>
                  <m:fName>
                    <m:sSub>
                      <m:sSubPr>
                        <m:ctrlPr>
                          <w:rPr>
                            <w:rFonts w:ascii="Cambria Math" w:hAnsi="Cambria Math"/>
                            <w:b/>
                            <w:i/>
                            <w:sz w:val="24"/>
                            <w:szCs w:val="24"/>
                          </w:rPr>
                        </m:ctrlPr>
                      </m:sSubPr>
                      <m:e>
                        <m:r>
                          <m:rPr>
                            <m:sty m:val="b"/>
                          </m:rPr>
                          <w:rPr>
                            <w:rFonts w:ascii="Cambria Math" w:hAnsi="Cambria Math"/>
                            <w:sz w:val="24"/>
                            <w:szCs w:val="24"/>
                          </w:rPr>
                          <m:t>log</m:t>
                        </m:r>
                      </m:e>
                      <m:sub>
                        <m:r>
                          <m:rPr>
                            <m:sty m:val="bi"/>
                          </m:rPr>
                          <w:rPr>
                            <w:rFonts w:ascii="Cambria Math" w:hAnsi="Cambria Math"/>
                            <w:sz w:val="24"/>
                            <w:szCs w:val="24"/>
                          </w:rPr>
                          <m:t>2</m:t>
                        </m:r>
                      </m:sub>
                    </m:sSub>
                  </m:fName>
                  <m:e>
                    <m:r>
                      <m:rPr>
                        <m:sty m:val="bi"/>
                      </m:rPr>
                      <w:rPr>
                        <w:rFonts w:ascii="Cambria Math" w:hAnsi="Cambria Math"/>
                        <w:sz w:val="24"/>
                        <w:szCs w:val="24"/>
                      </w:rPr>
                      <m:t xml:space="preserve"> ( </m:t>
                    </m:r>
                    <m:f>
                      <m:fPr>
                        <m:ctrlPr>
                          <w:rPr>
                            <w:rFonts w:ascii="Cambria Math" w:hAnsi="Cambria Math"/>
                            <w:b/>
                            <w:i/>
                            <w:sz w:val="24"/>
                            <w:szCs w:val="24"/>
                          </w:rPr>
                        </m:ctrlPr>
                      </m:fPr>
                      <m:num>
                        <m:r>
                          <m:rPr>
                            <m:sty m:val="bi"/>
                          </m:rPr>
                          <w:rPr>
                            <w:rFonts w:ascii="Cambria Math" w:hAnsi="Cambria Math"/>
                            <w:sz w:val="24"/>
                            <w:szCs w:val="24"/>
                          </w:rPr>
                          <m:t>1</m:t>
                        </m:r>
                      </m:num>
                      <m:den>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k</m:t>
                            </m:r>
                          </m:sub>
                        </m:sSub>
                      </m:den>
                    </m:f>
                    <m:r>
                      <m:rPr>
                        <m:sty m:val="bi"/>
                      </m:rPr>
                      <w:rPr>
                        <w:rFonts w:ascii="Cambria Math" w:hAnsi="Cambria Math"/>
                        <w:sz w:val="24"/>
                        <w:szCs w:val="24"/>
                      </w:rPr>
                      <m:t>)</m:t>
                    </m:r>
                  </m:e>
                </m:func>
              </m:oMath>
            </m:oMathPara>
          </w:p>
          <w:p w14:paraId="3DCEB2E2" w14:textId="77777777" w:rsidR="00E70448" w:rsidRPr="00E70448" w:rsidRDefault="00E70448" w:rsidP="00F5058C">
            <w:pPr>
              <w:autoSpaceDE w:val="0"/>
              <w:autoSpaceDN w:val="0"/>
              <w:adjustRightInd w:val="0"/>
              <w:spacing w:before="80" w:after="80"/>
              <w:jc w:val="both"/>
              <w:rPr>
                <w:rFonts w:ascii="Times New Roman" w:hAnsi="Times New Roman"/>
                <w:sz w:val="24"/>
                <w:szCs w:val="24"/>
              </w:rPr>
            </w:pPr>
            <w:r>
              <w:rPr>
                <w:rFonts w:ascii="Times New Roman" w:hAnsi="Times New Roman"/>
                <w:sz w:val="24"/>
                <w:szCs w:val="24"/>
              </w:rPr>
              <w:t>where, H</w:t>
            </w:r>
            <w:r w:rsidRPr="003D2F39">
              <w:rPr>
                <w:rFonts w:ascii="Times New Roman" w:hAnsi="Times New Roman"/>
                <w:sz w:val="24"/>
                <w:szCs w:val="24"/>
              </w:rPr>
              <w:t xml:space="preserve"> represents the </w:t>
            </w:r>
            <w:r>
              <w:rPr>
                <w:rFonts w:ascii="Times New Roman" w:hAnsi="Times New Roman"/>
                <w:sz w:val="24"/>
                <w:szCs w:val="24"/>
              </w:rPr>
              <w:t>entropy (in bits per message), P</w:t>
            </w:r>
            <w:r>
              <w:rPr>
                <w:rFonts w:ascii="Times New Roman" w:hAnsi="Times New Roman"/>
                <w:sz w:val="24"/>
                <w:szCs w:val="24"/>
                <w:vertAlign w:val="subscript"/>
              </w:rPr>
              <w:t>k</w:t>
            </w:r>
            <w:r>
              <w:rPr>
                <w:rFonts w:ascii="Times New Roman" w:hAnsi="Times New Roman"/>
                <w:sz w:val="24"/>
                <w:szCs w:val="24"/>
              </w:rPr>
              <w:t xml:space="preserve"> is probability of </w:t>
            </w:r>
            <w:r w:rsidR="00466EC0">
              <w:rPr>
                <w:rFonts w:ascii="Times New Roman" w:hAnsi="Times New Roman"/>
                <w:sz w:val="24"/>
                <w:szCs w:val="24"/>
              </w:rPr>
              <w:t>occurrence</w:t>
            </w:r>
            <w:r>
              <w:rPr>
                <w:rFonts w:ascii="Times New Roman" w:hAnsi="Times New Roman"/>
                <w:sz w:val="24"/>
                <w:szCs w:val="24"/>
              </w:rPr>
              <w:t xml:space="preserve"> of message m</w:t>
            </w:r>
            <w:r>
              <w:rPr>
                <w:rFonts w:ascii="Times New Roman" w:hAnsi="Times New Roman"/>
                <w:sz w:val="24"/>
                <w:szCs w:val="24"/>
                <w:vertAlign w:val="subscript"/>
              </w:rPr>
              <w:t>k</w:t>
            </w:r>
            <w:r>
              <w:rPr>
                <w:rFonts w:ascii="Times New Roman" w:hAnsi="Times New Roman"/>
                <w:sz w:val="24"/>
                <w:szCs w:val="24"/>
              </w:rPr>
              <w:t>.</w:t>
            </w:r>
          </w:p>
          <w:p w14:paraId="3DB16D55" w14:textId="77777777" w:rsidR="006E772D" w:rsidRPr="006E772D" w:rsidRDefault="00466EC0" w:rsidP="00F5058C">
            <w:pPr>
              <w:autoSpaceDE w:val="0"/>
              <w:autoSpaceDN w:val="0"/>
              <w:adjustRightInd w:val="0"/>
              <w:spacing w:before="80" w:after="80"/>
              <w:jc w:val="both"/>
              <w:rPr>
                <w:rFonts w:ascii="Times New Roman" w:hAnsi="Times New Roman"/>
                <w:sz w:val="24"/>
                <w:szCs w:val="24"/>
              </w:rPr>
            </w:pPr>
            <w:r>
              <w:rPr>
                <w:rFonts w:ascii="Times New Roman" w:hAnsi="Times New Roman"/>
                <w:sz w:val="24"/>
                <w:szCs w:val="24"/>
              </w:rPr>
              <w:t xml:space="preserve">Max. Average information per message interval = </w:t>
            </w:r>
            <w:proofErr w:type="spellStart"/>
            <w:r w:rsidRPr="00466EC0">
              <w:rPr>
                <w:rFonts w:ascii="Times New Roman" w:hAnsi="Times New Roman"/>
                <w:b/>
                <w:sz w:val="24"/>
                <w:szCs w:val="24"/>
              </w:rPr>
              <w:t>H</w:t>
            </w:r>
            <w:r w:rsidRPr="00466EC0">
              <w:rPr>
                <w:rFonts w:ascii="Times New Roman" w:hAnsi="Times New Roman"/>
                <w:b/>
                <w:sz w:val="24"/>
                <w:szCs w:val="24"/>
                <w:vertAlign w:val="subscript"/>
              </w:rPr>
              <w:t>max</w:t>
            </w:r>
            <w:proofErr w:type="spellEnd"/>
            <w:r>
              <w:rPr>
                <w:rFonts w:ascii="Times New Roman" w:hAnsi="Times New Roman"/>
                <w:b/>
                <w:sz w:val="24"/>
                <w:szCs w:val="24"/>
                <w:vertAlign w:val="subscript"/>
              </w:rPr>
              <w:t xml:space="preserve"> = </w:t>
            </w:r>
            <m:oMath>
              <m:r>
                <m:rPr>
                  <m:sty m:val="bi"/>
                </m:rPr>
                <w:rPr>
                  <w:rFonts w:ascii="Cambria Math" w:hAnsi="Cambria Math"/>
                  <w:sz w:val="24"/>
                  <w:szCs w:val="24"/>
                </w:rPr>
                <m:t xml:space="preserve"> </m:t>
              </m:r>
              <m:func>
                <m:funcPr>
                  <m:ctrlPr>
                    <w:rPr>
                      <w:rFonts w:ascii="Cambria Math" w:hAnsi="Cambria Math"/>
                      <w:b/>
                      <w:i/>
                      <w:sz w:val="24"/>
                      <w:szCs w:val="24"/>
                    </w:rPr>
                  </m:ctrlPr>
                </m:funcPr>
                <m:fName>
                  <m:sSub>
                    <m:sSubPr>
                      <m:ctrlPr>
                        <w:rPr>
                          <w:rFonts w:ascii="Cambria Math" w:hAnsi="Cambria Math"/>
                          <w:b/>
                          <w:i/>
                          <w:sz w:val="24"/>
                          <w:szCs w:val="24"/>
                        </w:rPr>
                      </m:ctrlPr>
                    </m:sSubPr>
                    <m:e>
                      <m:r>
                        <m:rPr>
                          <m:sty m:val="b"/>
                        </m:rPr>
                        <w:rPr>
                          <w:rFonts w:ascii="Cambria Math" w:hAnsi="Cambria Math"/>
                          <w:sz w:val="24"/>
                          <w:szCs w:val="24"/>
                        </w:rPr>
                        <m:t>log</m:t>
                      </m:r>
                    </m:e>
                    <m:sub>
                      <m:r>
                        <m:rPr>
                          <m:sty m:val="bi"/>
                        </m:rPr>
                        <w:rPr>
                          <w:rFonts w:ascii="Cambria Math" w:hAnsi="Cambria Math"/>
                          <w:sz w:val="24"/>
                          <w:szCs w:val="24"/>
                        </w:rPr>
                        <m:t>2</m:t>
                      </m:r>
                    </m:sub>
                  </m:sSub>
                </m:fName>
                <m:e>
                  <m:r>
                    <m:rPr>
                      <m:sty m:val="bi"/>
                    </m:rPr>
                    <w:rPr>
                      <w:rFonts w:ascii="Cambria Math" w:hAnsi="Cambria Math"/>
                      <w:sz w:val="24"/>
                      <w:szCs w:val="24"/>
                    </w:rPr>
                    <m:t xml:space="preserve"> </m:t>
                  </m:r>
                  <m:r>
                    <m:rPr>
                      <m:sty m:val="p"/>
                    </m:rPr>
                    <w:rPr>
                      <w:rFonts w:ascii="Cambria Math" w:hAnsi="Cambria Math"/>
                      <w:sz w:val="24"/>
                      <w:szCs w:val="24"/>
                    </w:rPr>
                    <m:t>( total number of messages i.e. M)</m:t>
                  </m:r>
                </m:e>
              </m:func>
            </m:oMath>
          </w:p>
          <w:p w14:paraId="5ABC1890" w14:textId="77777777" w:rsidR="00466EC0" w:rsidRDefault="00E70448" w:rsidP="00F5058C">
            <w:pPr>
              <w:autoSpaceDE w:val="0"/>
              <w:autoSpaceDN w:val="0"/>
              <w:adjustRightInd w:val="0"/>
              <w:spacing w:before="80" w:after="80"/>
              <w:jc w:val="both"/>
              <w:rPr>
                <w:rFonts w:ascii="Times New Roman" w:hAnsi="Times New Roman"/>
                <w:sz w:val="24"/>
                <w:szCs w:val="24"/>
              </w:rPr>
            </w:pPr>
            <w:r>
              <w:rPr>
                <w:rFonts w:ascii="Times New Roman" w:hAnsi="Times New Roman"/>
                <w:sz w:val="24"/>
                <w:szCs w:val="24"/>
              </w:rPr>
              <w:t xml:space="preserve">Max. Channel Capacity =  </w:t>
            </w:r>
            <w:proofErr w:type="spellStart"/>
            <w:r w:rsidR="00466EC0">
              <w:rPr>
                <w:rFonts w:ascii="Times New Roman" w:hAnsi="Times New Roman"/>
                <w:sz w:val="24"/>
                <w:szCs w:val="24"/>
              </w:rPr>
              <w:t>C</w:t>
            </w:r>
            <w:r w:rsidR="00466EC0" w:rsidRPr="00E70448">
              <w:rPr>
                <w:rFonts w:ascii="Times New Roman" w:hAnsi="Times New Roman"/>
                <w:sz w:val="24"/>
                <w:szCs w:val="24"/>
                <w:vertAlign w:val="subscript"/>
              </w:rPr>
              <w:t>max</w:t>
            </w:r>
            <w:proofErr w:type="spellEnd"/>
          </w:p>
          <w:p w14:paraId="7D073F79" w14:textId="77777777" w:rsidR="006E772D" w:rsidRDefault="00E70448" w:rsidP="00F5058C">
            <w:pPr>
              <w:autoSpaceDE w:val="0"/>
              <w:autoSpaceDN w:val="0"/>
              <w:adjustRightInd w:val="0"/>
              <w:spacing w:before="80" w:after="80"/>
              <w:jc w:val="both"/>
              <w:rPr>
                <w:rFonts w:ascii="Times New Roman" w:hAnsi="Times New Roman"/>
                <w:sz w:val="24"/>
                <w:szCs w:val="24"/>
              </w:rPr>
            </w:pPr>
            <w:r>
              <w:rPr>
                <w:rFonts w:ascii="Times New Roman" w:hAnsi="Times New Roman"/>
                <w:sz w:val="24"/>
                <w:szCs w:val="24"/>
              </w:rPr>
              <w:t>C</w:t>
            </w:r>
            <w:r w:rsidRPr="00E70448">
              <w:rPr>
                <w:rFonts w:ascii="Times New Roman" w:hAnsi="Times New Roman"/>
                <w:sz w:val="24"/>
                <w:szCs w:val="24"/>
                <w:vertAlign w:val="subscript"/>
              </w:rPr>
              <w:t>max</w:t>
            </w:r>
            <w:r w:rsidR="00466EC0">
              <w:rPr>
                <w:rFonts w:ascii="Times New Roman" w:hAnsi="Times New Roman"/>
                <w:sz w:val="24"/>
                <w:szCs w:val="24"/>
                <w:vertAlign w:val="subscript"/>
              </w:rPr>
              <w:t xml:space="preserve"> </w:t>
            </w:r>
            <w:r w:rsidR="00466EC0">
              <w:rPr>
                <w:rFonts w:ascii="Times New Roman" w:hAnsi="Times New Roman"/>
                <w:sz w:val="24"/>
                <w:szCs w:val="24"/>
              </w:rPr>
              <w:t xml:space="preserve">= </w:t>
            </w:r>
            <w:r>
              <w:rPr>
                <w:rFonts w:ascii="Times New Roman" w:hAnsi="Times New Roman"/>
                <w:sz w:val="24"/>
                <w:szCs w:val="24"/>
              </w:rPr>
              <w:t>(Max. Average information per message interval) X (</w:t>
            </w:r>
            <w:r w:rsidRPr="00E70448">
              <w:rPr>
                <w:rFonts w:ascii="Times New Roman" w:hAnsi="Times New Roman"/>
                <w:sz w:val="24"/>
                <w:szCs w:val="24"/>
              </w:rPr>
              <w:t>Ra</w:t>
            </w:r>
            <w:r>
              <w:rPr>
                <w:rFonts w:ascii="Times New Roman" w:hAnsi="Times New Roman"/>
                <w:sz w:val="24"/>
                <w:szCs w:val="24"/>
              </w:rPr>
              <w:t>te of message in message per seconds)</w:t>
            </w:r>
          </w:p>
          <w:p w14:paraId="1A1B0C21" w14:textId="77777777" w:rsidR="00466EC0" w:rsidRDefault="00466EC0" w:rsidP="00F5058C">
            <w:pPr>
              <w:autoSpaceDE w:val="0"/>
              <w:autoSpaceDN w:val="0"/>
              <w:adjustRightInd w:val="0"/>
              <w:spacing w:before="80" w:after="80"/>
              <w:jc w:val="both"/>
              <w:rPr>
                <w:rFonts w:ascii="Times New Roman" w:hAnsi="Times New Roman"/>
                <w:i/>
                <w:sz w:val="24"/>
                <w:szCs w:val="24"/>
              </w:rPr>
            </w:pPr>
          </w:p>
          <w:p w14:paraId="627CE0FF" w14:textId="77777777" w:rsidR="00011491" w:rsidRDefault="00E70448" w:rsidP="00F5058C">
            <w:pPr>
              <w:autoSpaceDE w:val="0"/>
              <w:autoSpaceDN w:val="0"/>
              <w:adjustRightInd w:val="0"/>
              <w:spacing w:before="80" w:after="80"/>
              <w:jc w:val="center"/>
              <w:rPr>
                <w:rFonts w:ascii="Times New Roman" w:hAnsi="Times New Roman"/>
                <w:b/>
                <w:i/>
                <w:sz w:val="24"/>
                <w:szCs w:val="24"/>
              </w:rPr>
            </w:pPr>
            <w:r w:rsidRPr="00466EC0">
              <w:rPr>
                <w:rFonts w:ascii="Times New Roman" w:hAnsi="Times New Roman"/>
                <w:b/>
                <w:sz w:val="24"/>
                <w:szCs w:val="24"/>
              </w:rPr>
              <w:t xml:space="preserve">Max. Channel Capacity </w:t>
            </w:r>
            <w:proofErr w:type="gramStart"/>
            <w:r w:rsidRPr="00466EC0">
              <w:rPr>
                <w:rFonts w:ascii="Times New Roman" w:hAnsi="Times New Roman"/>
                <w:b/>
                <w:sz w:val="24"/>
                <w:szCs w:val="24"/>
              </w:rPr>
              <w:t xml:space="preserve">=  </w:t>
            </w:r>
            <w:proofErr w:type="spellStart"/>
            <w:r w:rsidRPr="00466EC0">
              <w:rPr>
                <w:rFonts w:ascii="Times New Roman" w:hAnsi="Times New Roman"/>
                <w:b/>
                <w:sz w:val="24"/>
                <w:szCs w:val="24"/>
              </w:rPr>
              <w:t>C</w:t>
            </w:r>
            <w:r w:rsidRPr="00466EC0">
              <w:rPr>
                <w:rFonts w:ascii="Times New Roman" w:hAnsi="Times New Roman"/>
                <w:b/>
                <w:sz w:val="24"/>
                <w:szCs w:val="24"/>
                <w:vertAlign w:val="subscript"/>
              </w:rPr>
              <w:t>max</w:t>
            </w:r>
            <w:proofErr w:type="spellEnd"/>
            <w:proofErr w:type="gramEnd"/>
            <w:r w:rsidRPr="00466EC0">
              <w:rPr>
                <w:rFonts w:ascii="Times New Roman" w:hAnsi="Times New Roman"/>
                <w:b/>
                <w:sz w:val="24"/>
                <w:szCs w:val="24"/>
              </w:rPr>
              <w:t xml:space="preserve"> = </w:t>
            </w:r>
            <w:proofErr w:type="spellStart"/>
            <w:r w:rsidRPr="00466EC0">
              <w:rPr>
                <w:rFonts w:ascii="Times New Roman" w:hAnsi="Times New Roman"/>
                <w:b/>
                <w:sz w:val="24"/>
                <w:szCs w:val="24"/>
              </w:rPr>
              <w:t>H</w:t>
            </w:r>
            <w:r w:rsidRPr="00466EC0">
              <w:rPr>
                <w:rFonts w:ascii="Times New Roman" w:hAnsi="Times New Roman"/>
                <w:b/>
                <w:sz w:val="24"/>
                <w:szCs w:val="24"/>
                <w:vertAlign w:val="subscript"/>
              </w:rPr>
              <w:t>max</w:t>
            </w:r>
            <w:proofErr w:type="spellEnd"/>
            <w:r w:rsidRPr="00466EC0">
              <w:rPr>
                <w:rFonts w:ascii="Times New Roman" w:hAnsi="Times New Roman"/>
                <w:b/>
                <w:sz w:val="24"/>
                <w:szCs w:val="24"/>
              </w:rPr>
              <w:t xml:space="preserve"> X  </w:t>
            </w:r>
            <w:r w:rsidRPr="00466EC0">
              <w:rPr>
                <w:rFonts w:ascii="Times New Roman" w:hAnsi="Times New Roman"/>
                <w:b/>
                <w:i/>
                <w:sz w:val="24"/>
                <w:szCs w:val="24"/>
              </w:rPr>
              <w:t>r</w:t>
            </w:r>
          </w:p>
          <w:p w14:paraId="1AAD1B8B" w14:textId="77777777" w:rsidR="00F5058C" w:rsidRPr="0004514C" w:rsidRDefault="00F5058C" w:rsidP="00F5058C">
            <w:pPr>
              <w:autoSpaceDE w:val="0"/>
              <w:autoSpaceDN w:val="0"/>
              <w:adjustRightInd w:val="0"/>
              <w:spacing w:before="80" w:after="80"/>
              <w:jc w:val="center"/>
              <w:rPr>
                <w:rFonts w:ascii="Times New Roman" w:hAnsi="Times New Roman"/>
                <w:b/>
                <w:sz w:val="24"/>
                <w:szCs w:val="24"/>
              </w:rPr>
            </w:pPr>
          </w:p>
        </w:tc>
      </w:tr>
    </w:tbl>
    <w:p w14:paraId="54408042" w14:textId="77777777" w:rsidR="00E40814" w:rsidRDefault="00E40814" w:rsidP="00011491">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11491" w14:paraId="18310622" w14:textId="77777777" w:rsidTr="003624D8">
        <w:tc>
          <w:tcPr>
            <w:tcW w:w="9782" w:type="dxa"/>
          </w:tcPr>
          <w:p w14:paraId="49854190" w14:textId="77777777" w:rsidR="00011491" w:rsidRPr="00323B28" w:rsidRDefault="00011491" w:rsidP="00F5058C">
            <w:pPr>
              <w:shd w:val="clear" w:color="auto" w:fill="FFFFFF"/>
              <w:spacing w:before="80" w:after="80"/>
              <w:ind w:left="-709" w:firstLine="709"/>
              <w:rPr>
                <w:rFonts w:ascii="Times New Roman" w:hAnsi="Times New Roman"/>
                <w:b/>
                <w:sz w:val="24"/>
                <w:szCs w:val="24"/>
              </w:rPr>
            </w:pPr>
            <w:r w:rsidRPr="00323B28">
              <w:rPr>
                <w:rFonts w:ascii="Times New Roman" w:hAnsi="Times New Roman"/>
                <w:b/>
                <w:color w:val="BC202E"/>
                <w:sz w:val="24"/>
                <w:szCs w:val="24"/>
              </w:rPr>
              <w:t>Stepwise-Procedure:</w:t>
            </w:r>
          </w:p>
        </w:tc>
      </w:tr>
      <w:tr w:rsidR="00011491" w14:paraId="194C25BF" w14:textId="77777777" w:rsidTr="003624D8">
        <w:trPr>
          <w:trHeight w:val="1907"/>
        </w:trPr>
        <w:tc>
          <w:tcPr>
            <w:tcW w:w="9782" w:type="dxa"/>
          </w:tcPr>
          <w:p w14:paraId="3CC50B9D" w14:textId="77777777" w:rsidR="00F5058C" w:rsidRDefault="00F5058C" w:rsidP="0053119E">
            <w:pPr>
              <w:rPr>
                <w:rFonts w:ascii="Times New Roman" w:hAnsi="Times New Roman"/>
                <w:sz w:val="24"/>
                <w:szCs w:val="24"/>
              </w:rPr>
            </w:pPr>
          </w:p>
          <w:p w14:paraId="2BC51182" w14:textId="3FF04346" w:rsidR="0053119E" w:rsidRDefault="0053119E" w:rsidP="0053119E">
            <w:pPr>
              <w:rPr>
                <w:rFonts w:ascii="Times New Roman" w:hAnsi="Times New Roman"/>
                <w:sz w:val="24"/>
                <w:szCs w:val="24"/>
              </w:rPr>
            </w:pPr>
            <w:r w:rsidRPr="00F5058C">
              <w:rPr>
                <w:rFonts w:ascii="Times New Roman" w:hAnsi="Times New Roman"/>
                <w:b/>
                <w:bCs/>
                <w:sz w:val="24"/>
                <w:szCs w:val="24"/>
              </w:rPr>
              <w:t>Activity 1:</w:t>
            </w:r>
            <w:r>
              <w:rPr>
                <w:rFonts w:ascii="Times New Roman" w:hAnsi="Times New Roman"/>
                <w:sz w:val="24"/>
                <w:szCs w:val="24"/>
              </w:rPr>
              <w:t xml:space="preserve"> Mathematical </w:t>
            </w:r>
            <w:r w:rsidR="00F5058C">
              <w:rPr>
                <w:rFonts w:ascii="Times New Roman" w:hAnsi="Times New Roman"/>
                <w:sz w:val="24"/>
                <w:szCs w:val="24"/>
              </w:rPr>
              <w:t>Analysis:</w:t>
            </w:r>
          </w:p>
          <w:p w14:paraId="423D62D2" w14:textId="77777777" w:rsidR="0053119E" w:rsidRPr="0053119E" w:rsidRDefault="0053119E">
            <w:pPr>
              <w:pStyle w:val="ListParagraph"/>
              <w:numPr>
                <w:ilvl w:val="0"/>
                <w:numId w:val="2"/>
              </w:numPr>
              <w:rPr>
                <w:rFonts w:ascii="Times New Roman" w:hAnsi="Times New Roman"/>
                <w:sz w:val="24"/>
                <w:szCs w:val="24"/>
              </w:rPr>
            </w:pPr>
            <w:r w:rsidRPr="0053119E">
              <w:rPr>
                <w:rFonts w:ascii="Times New Roman" w:hAnsi="Times New Roman"/>
                <w:sz w:val="24"/>
                <w:szCs w:val="24"/>
              </w:rPr>
              <w:t xml:space="preserve">Step 1: </w:t>
            </w:r>
            <w:r w:rsidR="003D01D7" w:rsidRPr="0053119E">
              <w:rPr>
                <w:rFonts w:ascii="Times New Roman" w:hAnsi="Times New Roman"/>
                <w:sz w:val="24"/>
                <w:szCs w:val="24"/>
              </w:rPr>
              <w:t>To evaluate Channel Capacity of various communication channels (known bandwidth</w:t>
            </w:r>
            <w:r w:rsidR="00541D7B" w:rsidRPr="0053119E">
              <w:rPr>
                <w:rFonts w:ascii="Times New Roman" w:hAnsi="Times New Roman"/>
                <w:sz w:val="24"/>
                <w:szCs w:val="24"/>
              </w:rPr>
              <w:t>s</w:t>
            </w:r>
            <w:r w:rsidR="003D01D7" w:rsidRPr="0053119E">
              <w:rPr>
                <w:rFonts w:ascii="Times New Roman" w:hAnsi="Times New Roman"/>
                <w:sz w:val="24"/>
                <w:szCs w:val="24"/>
              </w:rPr>
              <w:t xml:space="preserve">). </w:t>
            </w:r>
          </w:p>
          <w:p w14:paraId="4804EDC7" w14:textId="77777777" w:rsidR="00D51284" w:rsidRPr="0053119E" w:rsidRDefault="0053119E">
            <w:pPr>
              <w:pStyle w:val="ListParagraph"/>
              <w:numPr>
                <w:ilvl w:val="0"/>
                <w:numId w:val="2"/>
              </w:numPr>
              <w:rPr>
                <w:rFonts w:ascii="Times New Roman" w:eastAsia="Times New Roman" w:hAnsi="Times New Roman"/>
                <w:sz w:val="24"/>
                <w:szCs w:val="24"/>
              </w:rPr>
            </w:pPr>
            <w:r w:rsidRPr="0053119E">
              <w:rPr>
                <w:rFonts w:ascii="Times New Roman" w:hAnsi="Times New Roman"/>
                <w:sz w:val="24"/>
                <w:szCs w:val="24"/>
              </w:rPr>
              <w:t xml:space="preserve">Step 2: </w:t>
            </w:r>
            <w:r w:rsidR="003D01D7" w:rsidRPr="0053119E">
              <w:rPr>
                <w:rFonts w:ascii="Times New Roman" w:eastAsia="Times New Roman" w:hAnsi="Times New Roman"/>
                <w:sz w:val="24"/>
                <w:szCs w:val="24"/>
              </w:rPr>
              <w:t>To</w:t>
            </w:r>
            <w:r w:rsidR="003D01D7" w:rsidRPr="0053119E">
              <w:rPr>
                <w:rFonts w:ascii="Times New Roman" w:hAnsi="Times New Roman"/>
                <w:sz w:val="24"/>
                <w:szCs w:val="24"/>
              </w:rPr>
              <w:t xml:space="preserve"> calculate the Entropy </w:t>
            </w:r>
            <w:r w:rsidR="00D51284" w:rsidRPr="0053119E">
              <w:rPr>
                <w:rFonts w:ascii="Times New Roman" w:hAnsi="Times New Roman"/>
                <w:sz w:val="24"/>
                <w:szCs w:val="24"/>
              </w:rPr>
              <w:t>for probabilistic statistics of messages is given.</w:t>
            </w:r>
          </w:p>
          <w:p w14:paraId="0022BCD2" w14:textId="77777777" w:rsidR="003D01D7" w:rsidRPr="0053119E" w:rsidRDefault="0053119E">
            <w:pPr>
              <w:pStyle w:val="ListParagraph"/>
              <w:numPr>
                <w:ilvl w:val="0"/>
                <w:numId w:val="2"/>
              </w:numPr>
              <w:rPr>
                <w:rFonts w:ascii="Times New Roman" w:eastAsia="Times New Roman" w:hAnsi="Times New Roman"/>
                <w:sz w:val="24"/>
                <w:szCs w:val="24"/>
              </w:rPr>
            </w:pPr>
            <w:r w:rsidRPr="0053119E">
              <w:rPr>
                <w:rFonts w:ascii="Times New Roman" w:hAnsi="Times New Roman"/>
                <w:sz w:val="24"/>
                <w:szCs w:val="24"/>
              </w:rPr>
              <w:t xml:space="preserve">Step 3: </w:t>
            </w:r>
            <w:r w:rsidR="00D51284" w:rsidRPr="0053119E">
              <w:rPr>
                <w:rFonts w:ascii="Times New Roman" w:eastAsia="Times New Roman" w:hAnsi="Times New Roman"/>
                <w:sz w:val="24"/>
                <w:szCs w:val="24"/>
              </w:rPr>
              <w:t>To</w:t>
            </w:r>
            <w:r w:rsidR="00D51284" w:rsidRPr="0053119E">
              <w:rPr>
                <w:rFonts w:ascii="Times New Roman" w:hAnsi="Times New Roman"/>
                <w:sz w:val="24"/>
                <w:szCs w:val="24"/>
              </w:rPr>
              <w:t xml:space="preserve"> calculate the </w:t>
            </w:r>
            <w:r w:rsidR="003D01D7" w:rsidRPr="0053119E">
              <w:rPr>
                <w:rFonts w:ascii="Times New Roman" w:hAnsi="Times New Roman"/>
                <w:sz w:val="24"/>
                <w:szCs w:val="24"/>
              </w:rPr>
              <w:t>Maximum Channel Capacity for probabilistic statistics of messages is given.</w:t>
            </w:r>
          </w:p>
          <w:p w14:paraId="4FB26961" w14:textId="77777777" w:rsidR="006E772D" w:rsidRDefault="0053119E">
            <w:pPr>
              <w:pStyle w:val="ListParagraph"/>
              <w:numPr>
                <w:ilvl w:val="0"/>
                <w:numId w:val="2"/>
              </w:numPr>
              <w:rPr>
                <w:rFonts w:ascii="Times New Roman" w:eastAsia="Times New Roman" w:hAnsi="Times New Roman"/>
                <w:sz w:val="24"/>
                <w:szCs w:val="24"/>
              </w:rPr>
            </w:pPr>
            <w:r w:rsidRPr="0053119E">
              <w:rPr>
                <w:rFonts w:ascii="Times New Roman" w:hAnsi="Times New Roman"/>
                <w:sz w:val="24"/>
                <w:szCs w:val="24"/>
              </w:rPr>
              <w:t xml:space="preserve">Step 4: </w:t>
            </w:r>
            <w:r w:rsidR="003D01D7" w:rsidRPr="0053119E">
              <w:rPr>
                <w:rFonts w:ascii="Times New Roman" w:eastAsia="Times New Roman" w:hAnsi="Times New Roman"/>
                <w:sz w:val="24"/>
                <w:szCs w:val="24"/>
              </w:rPr>
              <w:t>To Plot Entropy vs probability curve.</w:t>
            </w:r>
          </w:p>
          <w:p w14:paraId="0A8184B6" w14:textId="77777777" w:rsidR="0053119E" w:rsidRPr="0053119E" w:rsidRDefault="0053119E" w:rsidP="0053119E">
            <w:pPr>
              <w:pStyle w:val="ListParagraph"/>
              <w:rPr>
                <w:rFonts w:ascii="Times New Roman" w:eastAsia="Times New Roman" w:hAnsi="Times New Roman"/>
                <w:sz w:val="24"/>
                <w:szCs w:val="24"/>
              </w:rPr>
            </w:pPr>
          </w:p>
          <w:p w14:paraId="25CCED25" w14:textId="77777777" w:rsidR="0053119E" w:rsidRDefault="0053119E" w:rsidP="0053119E">
            <w:pPr>
              <w:rPr>
                <w:rFonts w:ascii="Times New Roman" w:hAnsi="Times New Roman"/>
                <w:sz w:val="24"/>
                <w:szCs w:val="24"/>
              </w:rPr>
            </w:pPr>
            <w:r w:rsidRPr="00F5058C">
              <w:rPr>
                <w:rFonts w:ascii="Times New Roman" w:hAnsi="Times New Roman"/>
                <w:b/>
                <w:bCs/>
                <w:sz w:val="24"/>
                <w:szCs w:val="24"/>
              </w:rPr>
              <w:t>Activity 2:</w:t>
            </w:r>
            <w:r>
              <w:rPr>
                <w:rFonts w:ascii="Times New Roman" w:hAnsi="Times New Roman"/>
                <w:sz w:val="24"/>
                <w:szCs w:val="24"/>
              </w:rPr>
              <w:t xml:space="preserve"> Analysis using the </w:t>
            </w:r>
            <w:r w:rsidRPr="0053119E">
              <w:rPr>
                <w:rFonts w:ascii="Times New Roman" w:hAnsi="Times New Roman"/>
                <w:sz w:val="24"/>
                <w:szCs w:val="24"/>
              </w:rPr>
              <w:t>MATLAB/Python/C++</w:t>
            </w:r>
            <w:r>
              <w:rPr>
                <w:rFonts w:ascii="Times New Roman" w:hAnsi="Times New Roman"/>
                <w:sz w:val="24"/>
                <w:szCs w:val="24"/>
              </w:rPr>
              <w:t>:</w:t>
            </w:r>
          </w:p>
          <w:p w14:paraId="41B272AB" w14:textId="77777777" w:rsidR="0053119E" w:rsidRPr="0053119E" w:rsidRDefault="0053119E">
            <w:pPr>
              <w:pStyle w:val="ListParagraph"/>
              <w:numPr>
                <w:ilvl w:val="0"/>
                <w:numId w:val="2"/>
              </w:numPr>
              <w:rPr>
                <w:rFonts w:ascii="Times New Roman" w:hAnsi="Times New Roman"/>
                <w:sz w:val="24"/>
                <w:szCs w:val="24"/>
              </w:rPr>
            </w:pPr>
            <w:r w:rsidRPr="0053119E">
              <w:rPr>
                <w:rFonts w:ascii="Times New Roman" w:hAnsi="Times New Roman"/>
                <w:sz w:val="24"/>
                <w:szCs w:val="24"/>
              </w:rPr>
              <w:t xml:space="preserve">Step 1: </w:t>
            </w:r>
            <w:r>
              <w:rPr>
                <w:rFonts w:ascii="Times New Roman" w:hAnsi="Times New Roman"/>
                <w:sz w:val="24"/>
                <w:szCs w:val="24"/>
              </w:rPr>
              <w:t>Write a code to calculate</w:t>
            </w:r>
            <w:r w:rsidRPr="0053119E">
              <w:rPr>
                <w:rFonts w:ascii="Times New Roman" w:hAnsi="Times New Roman"/>
                <w:sz w:val="24"/>
                <w:szCs w:val="24"/>
              </w:rPr>
              <w:t xml:space="preserve"> Channel Capacity of various communication channels (known bandwidths). </w:t>
            </w:r>
          </w:p>
          <w:p w14:paraId="75E5D5DF" w14:textId="77777777" w:rsidR="0053119E" w:rsidRPr="0053119E" w:rsidRDefault="0053119E">
            <w:pPr>
              <w:pStyle w:val="ListParagraph"/>
              <w:numPr>
                <w:ilvl w:val="0"/>
                <w:numId w:val="2"/>
              </w:numPr>
              <w:rPr>
                <w:rFonts w:ascii="Times New Roman" w:eastAsia="Times New Roman" w:hAnsi="Times New Roman"/>
                <w:sz w:val="24"/>
                <w:szCs w:val="24"/>
              </w:rPr>
            </w:pPr>
            <w:r w:rsidRPr="0053119E">
              <w:rPr>
                <w:rFonts w:ascii="Times New Roman" w:hAnsi="Times New Roman"/>
                <w:sz w:val="24"/>
                <w:szCs w:val="24"/>
              </w:rPr>
              <w:t xml:space="preserve">Step 2: </w:t>
            </w:r>
            <w:r>
              <w:rPr>
                <w:rFonts w:ascii="Times New Roman" w:hAnsi="Times New Roman"/>
                <w:sz w:val="24"/>
                <w:szCs w:val="24"/>
              </w:rPr>
              <w:t>Write a code to</w:t>
            </w:r>
            <w:r w:rsidRPr="0053119E">
              <w:rPr>
                <w:rFonts w:ascii="Times New Roman" w:hAnsi="Times New Roman"/>
                <w:sz w:val="24"/>
                <w:szCs w:val="24"/>
              </w:rPr>
              <w:t xml:space="preserve"> calculate the Entropy for probabilistic statistics of messages is given.</w:t>
            </w:r>
          </w:p>
          <w:p w14:paraId="0D4ABE5B" w14:textId="77777777" w:rsidR="0053119E" w:rsidRPr="0053119E" w:rsidRDefault="0053119E">
            <w:pPr>
              <w:pStyle w:val="ListParagraph"/>
              <w:numPr>
                <w:ilvl w:val="0"/>
                <w:numId w:val="2"/>
              </w:numPr>
              <w:rPr>
                <w:rFonts w:ascii="Times New Roman" w:eastAsia="Times New Roman" w:hAnsi="Times New Roman"/>
                <w:sz w:val="24"/>
                <w:szCs w:val="24"/>
              </w:rPr>
            </w:pPr>
            <w:r w:rsidRPr="0053119E">
              <w:rPr>
                <w:rFonts w:ascii="Times New Roman" w:hAnsi="Times New Roman"/>
                <w:sz w:val="24"/>
                <w:szCs w:val="24"/>
              </w:rPr>
              <w:t xml:space="preserve">Step 3: </w:t>
            </w:r>
            <w:r>
              <w:rPr>
                <w:rFonts w:ascii="Times New Roman" w:hAnsi="Times New Roman"/>
                <w:sz w:val="24"/>
                <w:szCs w:val="24"/>
              </w:rPr>
              <w:t>Write a code to</w:t>
            </w:r>
            <w:r w:rsidRPr="0053119E">
              <w:rPr>
                <w:rFonts w:ascii="Times New Roman" w:hAnsi="Times New Roman"/>
                <w:sz w:val="24"/>
                <w:szCs w:val="24"/>
              </w:rPr>
              <w:t xml:space="preserve"> calculate the Maximum Channel Capacity for probabilistic statistics of messages is given.</w:t>
            </w:r>
          </w:p>
          <w:p w14:paraId="077563BB" w14:textId="77777777" w:rsidR="0053119E" w:rsidRDefault="0053119E">
            <w:pPr>
              <w:pStyle w:val="ListParagraph"/>
              <w:numPr>
                <w:ilvl w:val="0"/>
                <w:numId w:val="2"/>
              </w:numPr>
              <w:rPr>
                <w:rFonts w:ascii="Times New Roman" w:eastAsia="Times New Roman" w:hAnsi="Times New Roman"/>
                <w:sz w:val="24"/>
                <w:szCs w:val="24"/>
              </w:rPr>
            </w:pPr>
            <w:r w:rsidRPr="0053119E">
              <w:rPr>
                <w:rFonts w:ascii="Times New Roman" w:hAnsi="Times New Roman"/>
                <w:sz w:val="24"/>
                <w:szCs w:val="24"/>
              </w:rPr>
              <w:t xml:space="preserve">Step 4: </w:t>
            </w:r>
            <w:r>
              <w:rPr>
                <w:rFonts w:ascii="Times New Roman" w:hAnsi="Times New Roman"/>
                <w:sz w:val="24"/>
                <w:szCs w:val="24"/>
              </w:rPr>
              <w:t>Write a code to</w:t>
            </w:r>
            <w:r w:rsidRPr="0053119E">
              <w:rPr>
                <w:rFonts w:ascii="Times New Roman" w:eastAsia="Times New Roman" w:hAnsi="Times New Roman"/>
                <w:sz w:val="24"/>
                <w:szCs w:val="24"/>
              </w:rPr>
              <w:t xml:space="preserve"> Plot Entropy vs probability curve.</w:t>
            </w:r>
          </w:p>
          <w:p w14:paraId="3D7FB907" w14:textId="77777777" w:rsidR="003527B8" w:rsidRDefault="003527B8" w:rsidP="003527B8">
            <w:pPr>
              <w:pStyle w:val="ListParagraph"/>
              <w:rPr>
                <w:rFonts w:ascii="Times New Roman" w:eastAsia="Times New Roman" w:hAnsi="Times New Roman"/>
                <w:sz w:val="24"/>
                <w:szCs w:val="24"/>
              </w:rPr>
            </w:pPr>
          </w:p>
          <w:p w14:paraId="7D1E4D26" w14:textId="77777777" w:rsidR="003527B8" w:rsidRDefault="003527B8" w:rsidP="003527B8">
            <w:pPr>
              <w:rPr>
                <w:rFonts w:ascii="Times New Roman" w:eastAsia="Times New Roman" w:hAnsi="Times New Roman"/>
                <w:sz w:val="24"/>
                <w:szCs w:val="24"/>
              </w:rPr>
            </w:pPr>
            <w:r>
              <w:rPr>
                <w:rFonts w:ascii="Times New Roman" w:eastAsia="Times New Roman" w:hAnsi="Times New Roman"/>
                <w:sz w:val="24"/>
                <w:szCs w:val="24"/>
              </w:rPr>
              <w:t xml:space="preserve">Attach the mathematical calculation (handwritten) done and the </w:t>
            </w:r>
            <w:r w:rsidR="00073DA5" w:rsidRPr="0053119E">
              <w:rPr>
                <w:rFonts w:ascii="Times New Roman" w:hAnsi="Times New Roman"/>
                <w:sz w:val="24"/>
                <w:szCs w:val="24"/>
              </w:rPr>
              <w:t>MATLAB/Python/C++</w:t>
            </w:r>
            <w:r w:rsidR="00073DA5">
              <w:rPr>
                <w:rFonts w:ascii="Times New Roman" w:hAnsi="Times New Roman"/>
                <w:sz w:val="24"/>
                <w:szCs w:val="24"/>
              </w:rPr>
              <w:t>:</w:t>
            </w:r>
            <w:r>
              <w:rPr>
                <w:rFonts w:ascii="Times New Roman" w:eastAsia="Times New Roman" w:hAnsi="Times New Roman"/>
                <w:sz w:val="24"/>
                <w:szCs w:val="24"/>
              </w:rPr>
              <w:t xml:space="preserve"> code with its output.</w:t>
            </w:r>
          </w:p>
          <w:p w14:paraId="425AE657" w14:textId="77777777" w:rsidR="00F5058C" w:rsidRDefault="00F5058C" w:rsidP="003527B8">
            <w:pPr>
              <w:rPr>
                <w:rFonts w:ascii="Times New Roman" w:eastAsia="Times New Roman" w:hAnsi="Times New Roman"/>
                <w:sz w:val="24"/>
                <w:szCs w:val="24"/>
              </w:rPr>
            </w:pPr>
          </w:p>
          <w:p w14:paraId="1B0D8C75" w14:textId="77777777" w:rsidR="00F5058C" w:rsidRDefault="00F5058C" w:rsidP="003527B8">
            <w:pPr>
              <w:rPr>
                <w:rFonts w:ascii="Times New Roman" w:eastAsia="Times New Roman" w:hAnsi="Times New Roman"/>
                <w:sz w:val="24"/>
                <w:szCs w:val="24"/>
              </w:rPr>
            </w:pPr>
          </w:p>
          <w:p w14:paraId="16D91A90" w14:textId="77777777" w:rsidR="00F5058C" w:rsidRPr="00B23511" w:rsidRDefault="00F5058C" w:rsidP="003527B8">
            <w:pPr>
              <w:rPr>
                <w:rFonts w:ascii="Times New Roman" w:eastAsia="Times New Roman" w:hAnsi="Times New Roman"/>
                <w:b/>
                <w:bCs/>
                <w:sz w:val="24"/>
                <w:szCs w:val="24"/>
              </w:rPr>
            </w:pPr>
            <w:r w:rsidRPr="00B23511">
              <w:rPr>
                <w:rFonts w:ascii="Times New Roman" w:eastAsia="Times New Roman" w:hAnsi="Times New Roman"/>
                <w:b/>
                <w:bCs/>
                <w:sz w:val="24"/>
                <w:szCs w:val="24"/>
                <w:u w:val="single"/>
              </w:rPr>
              <w:t>Code</w:t>
            </w:r>
            <w:r w:rsidRPr="00B23511">
              <w:rPr>
                <w:rFonts w:ascii="Times New Roman" w:eastAsia="Times New Roman" w:hAnsi="Times New Roman"/>
                <w:b/>
                <w:bCs/>
                <w:sz w:val="24"/>
                <w:szCs w:val="24"/>
              </w:rPr>
              <w:t>:</w:t>
            </w:r>
          </w:p>
          <w:p w14:paraId="5B279CFB" w14:textId="77777777" w:rsidR="00F5058C" w:rsidRPr="00F5058C" w:rsidRDefault="00F5058C" w:rsidP="003527B8">
            <w:pPr>
              <w:rPr>
                <w:rFonts w:ascii="Times New Roman" w:eastAsia="Times New Roman" w:hAnsi="Times New Roman"/>
                <w:b/>
                <w:bCs/>
                <w:sz w:val="24"/>
                <w:szCs w:val="24"/>
              </w:rPr>
            </w:pPr>
          </w:p>
          <w:p w14:paraId="728D3707"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586C0"/>
                <w:sz w:val="21"/>
                <w:szCs w:val="21"/>
                <w:lang w:val="en-IN" w:eastAsia="en-IN"/>
              </w:rPr>
              <w:t>import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math</w:t>
            </w:r>
          </w:p>
          <w:p w14:paraId="2E84FF94"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586C0"/>
                <w:sz w:val="21"/>
                <w:szCs w:val="21"/>
                <w:lang w:val="en-IN" w:eastAsia="en-IN"/>
              </w:rPr>
              <w:t>import</w:t>
            </w: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matplotlib</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4EC9B0"/>
                <w:sz w:val="21"/>
                <w:szCs w:val="21"/>
                <w:lang w:val="en-IN" w:eastAsia="en-IN"/>
              </w:rPr>
              <w:t>pyplot</w:t>
            </w:r>
            <w:proofErr w:type="spellEnd"/>
            <w:proofErr w:type="gram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as</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4EC9B0"/>
                <w:sz w:val="21"/>
                <w:szCs w:val="21"/>
                <w:lang w:val="en-IN" w:eastAsia="en-IN"/>
              </w:rPr>
              <w:t>plt</w:t>
            </w:r>
            <w:proofErr w:type="spellEnd"/>
          </w:p>
          <w:p w14:paraId="3F4DAA4E"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218B4E8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convert_dB_to_numerical</w:t>
            </w:r>
            <w:proofErr w:type="spellEnd"/>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w:t>
            </w:r>
          </w:p>
          <w:p w14:paraId="784F480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return</w:t>
            </w: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math</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pow</w:t>
            </w:r>
            <w:proofErr w:type="spellEnd"/>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B5CEA8"/>
                <w:sz w:val="21"/>
                <w:szCs w:val="21"/>
                <w:lang w:val="en-IN" w:eastAsia="en-IN"/>
              </w:rPr>
              <w:t>10</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10</w:t>
            </w:r>
            <w:r w:rsidRPr="00F5058C">
              <w:rPr>
                <w:rFonts w:ascii="Consolas" w:eastAsia="Times New Roman" w:hAnsi="Consolas" w:cs="Times New Roman"/>
                <w:color w:val="CCCCCC"/>
                <w:sz w:val="21"/>
                <w:szCs w:val="21"/>
                <w:lang w:val="en-IN" w:eastAsia="en-IN"/>
              </w:rPr>
              <w:t>)</w:t>
            </w:r>
          </w:p>
          <w:p w14:paraId="148A67D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1CBD96C4"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calculate_individual_entropies</w:t>
            </w:r>
            <w:proofErr w:type="spell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w:t>
            </w:r>
          </w:p>
          <w:p w14:paraId="304DAEE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return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math</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log2</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B5CEA8"/>
                <w:sz w:val="21"/>
                <w:szCs w:val="21"/>
                <w:lang w:val="en-IN" w:eastAsia="en-IN"/>
              </w:rPr>
              <w:t>1</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&gt;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0</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0</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for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w:t>
            </w:r>
          </w:p>
          <w:p w14:paraId="2F3AA0C4"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77364D6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calculate_total_entropy</w:t>
            </w:r>
            <w:proofErr w:type="spell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w:t>
            </w:r>
          </w:p>
          <w:p w14:paraId="794540B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return</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sum</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math</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log2</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B5CEA8"/>
                <w:sz w:val="21"/>
                <w:szCs w:val="21"/>
                <w:lang w:val="en-IN" w:eastAsia="en-IN"/>
              </w:rPr>
              <w:t>1</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for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&gt;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0</w:t>
            </w:r>
            <w:r w:rsidRPr="00F5058C">
              <w:rPr>
                <w:rFonts w:ascii="Consolas" w:eastAsia="Times New Roman" w:hAnsi="Consolas" w:cs="Times New Roman"/>
                <w:color w:val="CCCCCC"/>
                <w:sz w:val="21"/>
                <w:szCs w:val="21"/>
                <w:lang w:val="en-IN" w:eastAsia="en-IN"/>
              </w:rPr>
              <w:t>)</w:t>
            </w:r>
          </w:p>
          <w:p w14:paraId="70D07888"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08ACE15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calculate_max_entropy</w:t>
            </w:r>
            <w:proofErr w:type="spell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M</w:t>
            </w:r>
            <w:r w:rsidRPr="00F5058C">
              <w:rPr>
                <w:rFonts w:ascii="Consolas" w:eastAsia="Times New Roman" w:hAnsi="Consolas" w:cs="Times New Roman"/>
                <w:color w:val="CCCCCC"/>
                <w:sz w:val="21"/>
                <w:szCs w:val="21"/>
                <w:lang w:val="en-IN" w:eastAsia="en-IN"/>
              </w:rPr>
              <w:t>):</w:t>
            </w:r>
          </w:p>
          <w:p w14:paraId="6B4D515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return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math</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log2</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M</w:t>
            </w:r>
            <w:r w:rsidRPr="00F5058C">
              <w:rPr>
                <w:rFonts w:ascii="Consolas" w:eastAsia="Times New Roman" w:hAnsi="Consolas" w:cs="Times New Roman"/>
                <w:color w:val="CCCCCC"/>
                <w:sz w:val="21"/>
                <w:szCs w:val="21"/>
                <w:lang w:val="en-IN" w:eastAsia="en-IN"/>
              </w:rPr>
              <w:t>)</w:t>
            </w:r>
          </w:p>
          <w:p w14:paraId="10358FA8"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71D4E3F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calculate_max_channel_capacity_by_snr</w:t>
            </w:r>
            <w:proofErr w:type="spellEnd"/>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snr_linear</w:t>
            </w:r>
            <w:proofErr w:type="spellEnd"/>
            <w:r w:rsidRPr="00F5058C">
              <w:rPr>
                <w:rFonts w:ascii="Consolas" w:eastAsia="Times New Roman" w:hAnsi="Consolas" w:cs="Times New Roman"/>
                <w:color w:val="CCCCCC"/>
                <w:sz w:val="21"/>
                <w:szCs w:val="21"/>
                <w:lang w:val="en-IN" w:eastAsia="en-IN"/>
              </w:rPr>
              <w:t>):</w:t>
            </w:r>
          </w:p>
          <w:p w14:paraId="0F3B5773"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return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1.44</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math</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log2</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snr_linear</w:t>
            </w:r>
            <w:proofErr w:type="spellEnd"/>
            <w:r w:rsidRPr="00F5058C">
              <w:rPr>
                <w:rFonts w:ascii="Consolas" w:eastAsia="Times New Roman" w:hAnsi="Consolas" w:cs="Times New Roman"/>
                <w:color w:val="CCCCCC"/>
                <w:sz w:val="21"/>
                <w:szCs w:val="21"/>
                <w:lang w:val="en-IN" w:eastAsia="en-IN"/>
              </w:rPr>
              <w:t>)</w:t>
            </w:r>
          </w:p>
          <w:p w14:paraId="7296980A"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1653997E"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calculate_max_channel_capacity_by_</w:t>
            </w:r>
            <w:proofErr w:type="gramStart"/>
            <w:r w:rsidRPr="00F5058C">
              <w:rPr>
                <w:rFonts w:ascii="Consolas" w:eastAsia="Times New Roman" w:hAnsi="Consolas" w:cs="Times New Roman"/>
                <w:color w:val="DCDCAA"/>
                <w:sz w:val="21"/>
                <w:szCs w:val="21"/>
                <w:lang w:val="en-IN" w:eastAsia="en-IN"/>
              </w:rPr>
              <w:t>rate</w:t>
            </w:r>
            <w:proofErr w:type="spellEnd"/>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9CDCFE"/>
                <w:sz w:val="21"/>
                <w:szCs w:val="21"/>
                <w:lang w:val="en-IN" w:eastAsia="en-IN"/>
              </w:rPr>
              <w:t>r</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Hmax</w:t>
            </w:r>
            <w:proofErr w:type="spellEnd"/>
            <w:r w:rsidRPr="00F5058C">
              <w:rPr>
                <w:rFonts w:ascii="Consolas" w:eastAsia="Times New Roman" w:hAnsi="Consolas" w:cs="Times New Roman"/>
                <w:color w:val="CCCCCC"/>
                <w:sz w:val="21"/>
                <w:szCs w:val="21"/>
                <w:lang w:val="en-IN" w:eastAsia="en-IN"/>
              </w:rPr>
              <w:t>):</w:t>
            </w:r>
          </w:p>
          <w:p w14:paraId="203432F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return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Hmax</w:t>
            </w:r>
            <w:proofErr w:type="spellEnd"/>
          </w:p>
          <w:p w14:paraId="0D931BEC"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5FA2F47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calculate_channel_</w:t>
            </w:r>
            <w:proofErr w:type="gramStart"/>
            <w:r w:rsidRPr="00F5058C">
              <w:rPr>
                <w:rFonts w:ascii="Consolas" w:eastAsia="Times New Roman" w:hAnsi="Consolas" w:cs="Times New Roman"/>
                <w:color w:val="DCDCAA"/>
                <w:sz w:val="21"/>
                <w:szCs w:val="21"/>
                <w:lang w:val="en-IN" w:eastAsia="en-IN"/>
              </w:rPr>
              <w:t>capacity</w:t>
            </w:r>
            <w:proofErr w:type="spellEnd"/>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9CDCFE"/>
                <w:sz w:val="21"/>
                <w:szCs w:val="21"/>
                <w:lang w:val="en-IN" w:eastAsia="en-IN"/>
              </w:rPr>
              <w:t>B</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w:t>
            </w:r>
          </w:p>
          <w:p w14:paraId="0988666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snr_linear</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convert_dB_to_numerical</w:t>
            </w:r>
            <w:proofErr w:type="spellEnd"/>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w:t>
            </w:r>
          </w:p>
          <w:p w14:paraId="50CC23C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return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B</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math</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log2</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B5CEA8"/>
                <w:sz w:val="21"/>
                <w:szCs w:val="21"/>
                <w:lang w:val="en-IN" w:eastAsia="en-IN"/>
              </w:rPr>
              <w:t>1</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snr_linear</w:t>
            </w:r>
            <w:proofErr w:type="spellEnd"/>
            <w:r w:rsidRPr="00F5058C">
              <w:rPr>
                <w:rFonts w:ascii="Consolas" w:eastAsia="Times New Roman" w:hAnsi="Consolas" w:cs="Times New Roman"/>
                <w:color w:val="CCCCCC"/>
                <w:sz w:val="21"/>
                <w:szCs w:val="21"/>
                <w:lang w:val="en-IN" w:eastAsia="en-IN"/>
              </w:rPr>
              <w:t>)</w:t>
            </w:r>
          </w:p>
          <w:p w14:paraId="42846367"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6BE63A69"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plot_</w:t>
            </w:r>
            <w:proofErr w:type="gramStart"/>
            <w:r w:rsidRPr="00F5058C">
              <w:rPr>
                <w:rFonts w:ascii="Consolas" w:eastAsia="Times New Roman" w:hAnsi="Consolas" w:cs="Times New Roman"/>
                <w:color w:val="DCDCAA"/>
                <w:sz w:val="21"/>
                <w:szCs w:val="21"/>
                <w:lang w:val="en-IN" w:eastAsia="en-IN"/>
              </w:rPr>
              <w:t>entropy</w:t>
            </w:r>
            <w:proofErr w:type="spellEnd"/>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entropies</w:t>
            </w:r>
            <w:r w:rsidRPr="00F5058C">
              <w:rPr>
                <w:rFonts w:ascii="Consolas" w:eastAsia="Times New Roman" w:hAnsi="Consolas" w:cs="Times New Roman"/>
                <w:color w:val="CCCCCC"/>
                <w:sz w:val="21"/>
                <w:szCs w:val="21"/>
                <w:lang w:val="en-IN" w:eastAsia="en-IN"/>
              </w:rPr>
              <w:t>):</w:t>
            </w:r>
          </w:p>
          <w:p w14:paraId="7A5BBFBC"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plt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figure</w:t>
            </w:r>
            <w:proofErr w:type="spellEnd"/>
            <w:proofErr w:type="gramEnd"/>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figsize</w:t>
            </w:r>
            <w:proofErr w:type="spellEnd"/>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B5CEA8"/>
                <w:sz w:val="21"/>
                <w:szCs w:val="21"/>
                <w:lang w:val="en-IN" w:eastAsia="en-IN"/>
              </w:rPr>
              <w:t>10</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6</w:t>
            </w:r>
            <w:r w:rsidRPr="00F5058C">
              <w:rPr>
                <w:rFonts w:ascii="Consolas" w:eastAsia="Times New Roman" w:hAnsi="Consolas" w:cs="Times New Roman"/>
                <w:color w:val="CCCCCC"/>
                <w:sz w:val="21"/>
                <w:szCs w:val="21"/>
                <w:lang w:val="en-IN" w:eastAsia="en-IN"/>
              </w:rPr>
              <w:t>))</w:t>
            </w:r>
          </w:p>
          <w:p w14:paraId="2CD77739"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plt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plot</w:t>
            </w:r>
            <w:proofErr w:type="spellEnd"/>
            <w:proofErr w:type="gram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entropies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marker</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E9178"/>
                <w:sz w:val="21"/>
                <w:szCs w:val="21"/>
                <w:lang w:val="en-IN" w:eastAsia="en-IN"/>
              </w:rPr>
              <w:t>'o'</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linestyle</w:t>
            </w:r>
            <w:proofErr w:type="spellEnd"/>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color</w:t>
            </w:r>
            <w:proofErr w:type="spellEnd"/>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E9178"/>
                <w:sz w:val="21"/>
                <w:szCs w:val="21"/>
                <w:lang w:val="en-IN" w:eastAsia="en-IN"/>
              </w:rPr>
              <w:t>'b'</w:t>
            </w:r>
            <w:r w:rsidRPr="00F5058C">
              <w:rPr>
                <w:rFonts w:ascii="Consolas" w:eastAsia="Times New Roman" w:hAnsi="Consolas" w:cs="Times New Roman"/>
                <w:color w:val="CCCCCC"/>
                <w:sz w:val="21"/>
                <w:szCs w:val="21"/>
                <w:lang w:val="en-IN" w:eastAsia="en-IN"/>
              </w:rPr>
              <w:t>)</w:t>
            </w:r>
          </w:p>
          <w:p w14:paraId="61059D2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plt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xlabel</w:t>
            </w:r>
            <w:proofErr w:type="spellEnd"/>
            <w:proofErr w:type="gram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CE9178"/>
                <w:sz w:val="21"/>
                <w:szCs w:val="21"/>
                <w:lang w:val="en-IN" w:eastAsia="en-IN"/>
              </w:rPr>
              <w:t>'Probability (pk)'</w:t>
            </w:r>
            <w:r w:rsidRPr="00F5058C">
              <w:rPr>
                <w:rFonts w:ascii="Consolas" w:eastAsia="Times New Roman" w:hAnsi="Consolas" w:cs="Times New Roman"/>
                <w:color w:val="CCCCCC"/>
                <w:sz w:val="21"/>
                <w:szCs w:val="21"/>
                <w:lang w:val="en-IN" w:eastAsia="en-IN"/>
              </w:rPr>
              <w:t>)</w:t>
            </w:r>
          </w:p>
          <w:p w14:paraId="2F6A93AC"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plt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ylabel</w:t>
            </w:r>
            <w:proofErr w:type="spellEnd"/>
            <w:proofErr w:type="gram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CE9178"/>
                <w:sz w:val="21"/>
                <w:szCs w:val="21"/>
                <w:lang w:val="en-IN" w:eastAsia="en-IN"/>
              </w:rPr>
              <w:t>'Entropy (H)'</w:t>
            </w:r>
            <w:r w:rsidRPr="00F5058C">
              <w:rPr>
                <w:rFonts w:ascii="Consolas" w:eastAsia="Times New Roman" w:hAnsi="Consolas" w:cs="Times New Roman"/>
                <w:color w:val="CCCCCC"/>
                <w:sz w:val="21"/>
                <w:szCs w:val="21"/>
                <w:lang w:val="en-IN" w:eastAsia="en-IN"/>
              </w:rPr>
              <w:t>)</w:t>
            </w:r>
          </w:p>
          <w:p w14:paraId="26AFF14C"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plt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title</w:t>
            </w:r>
            <w:proofErr w:type="spellEnd"/>
            <w:proofErr w:type="gram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CE9178"/>
                <w:sz w:val="21"/>
                <w:szCs w:val="21"/>
                <w:lang w:val="en-IN" w:eastAsia="en-IN"/>
              </w:rPr>
              <w:t>'Entropy vs Probability'</w:t>
            </w:r>
            <w:r w:rsidRPr="00F5058C">
              <w:rPr>
                <w:rFonts w:ascii="Consolas" w:eastAsia="Times New Roman" w:hAnsi="Consolas" w:cs="Times New Roman"/>
                <w:color w:val="CCCCCC"/>
                <w:sz w:val="21"/>
                <w:szCs w:val="21"/>
                <w:lang w:val="en-IN" w:eastAsia="en-IN"/>
              </w:rPr>
              <w:t>)</w:t>
            </w:r>
          </w:p>
          <w:p w14:paraId="46C8B2D9"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plt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grid</w:t>
            </w:r>
            <w:proofErr w:type="spellEnd"/>
            <w:proofErr w:type="gram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569CD6"/>
                <w:sz w:val="21"/>
                <w:szCs w:val="21"/>
                <w:lang w:val="en-IN" w:eastAsia="en-IN"/>
              </w:rPr>
              <w:t>True</w:t>
            </w:r>
            <w:r w:rsidRPr="00F5058C">
              <w:rPr>
                <w:rFonts w:ascii="Consolas" w:eastAsia="Times New Roman" w:hAnsi="Consolas" w:cs="Times New Roman"/>
                <w:color w:val="CCCCCC"/>
                <w:sz w:val="21"/>
                <w:szCs w:val="21"/>
                <w:lang w:val="en-IN" w:eastAsia="en-IN"/>
              </w:rPr>
              <w:t>)</w:t>
            </w:r>
          </w:p>
          <w:p w14:paraId="1C81F83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4EC9B0"/>
                <w:sz w:val="21"/>
                <w:szCs w:val="21"/>
                <w:lang w:val="en-IN" w:eastAsia="en-IN"/>
              </w:rPr>
              <w:t>plt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show</w:t>
            </w:r>
            <w:proofErr w:type="spellEnd"/>
            <w:proofErr w:type="gramEnd"/>
            <w:r w:rsidRPr="00F5058C">
              <w:rPr>
                <w:rFonts w:ascii="Consolas" w:eastAsia="Times New Roman" w:hAnsi="Consolas" w:cs="Times New Roman"/>
                <w:color w:val="CCCCCC"/>
                <w:sz w:val="21"/>
                <w:szCs w:val="21"/>
                <w:lang w:val="en-IN" w:eastAsia="en-IN"/>
              </w:rPr>
              <w:t>()</w:t>
            </w:r>
          </w:p>
          <w:p w14:paraId="411B1C9C"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482557FA"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569CD6"/>
                <w:sz w:val="21"/>
                <w:szCs w:val="21"/>
                <w:lang w:val="en-IN" w:eastAsia="en-IN"/>
              </w:rPr>
              <w:t>def</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main</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CCCCC"/>
                <w:sz w:val="21"/>
                <w:szCs w:val="21"/>
                <w:lang w:val="en-IN" w:eastAsia="en-IN"/>
              </w:rPr>
              <w:t>):</w:t>
            </w:r>
          </w:p>
          <w:p w14:paraId="5BACDA59"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FC1FF"/>
                <w:sz w:val="21"/>
                <w:szCs w:val="21"/>
                <w:lang w:val="en-IN" w:eastAsia="en-IN"/>
              </w:rPr>
              <w:t>M</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4EC9B0"/>
                <w:sz w:val="21"/>
                <w:szCs w:val="21"/>
                <w:lang w:val="en-IN" w:eastAsia="en-IN"/>
              </w:rPr>
              <w:t>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DCDCAA"/>
                <w:sz w:val="21"/>
                <w:szCs w:val="21"/>
                <w:lang w:val="en-IN" w:eastAsia="en-IN"/>
              </w:rPr>
              <w:t>input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Enter</w:t>
            </w:r>
            <w:proofErr w:type="spellEnd"/>
            <w:r w:rsidRPr="00F5058C">
              <w:rPr>
                <w:rFonts w:ascii="Consolas" w:eastAsia="Times New Roman" w:hAnsi="Consolas" w:cs="Times New Roman"/>
                <w:color w:val="CE9178"/>
                <w:sz w:val="21"/>
                <w:szCs w:val="21"/>
                <w:lang w:val="en-IN" w:eastAsia="en-IN"/>
              </w:rPr>
              <w:t xml:space="preserve"> the number of messages: "</w:t>
            </w:r>
            <w:r w:rsidRPr="00F5058C">
              <w:rPr>
                <w:rFonts w:ascii="Consolas" w:eastAsia="Times New Roman" w:hAnsi="Consolas" w:cs="Times New Roman"/>
                <w:color w:val="CCCCCC"/>
                <w:sz w:val="21"/>
                <w:szCs w:val="21"/>
                <w:lang w:val="en-IN" w:eastAsia="en-IN"/>
              </w:rPr>
              <w:t>))</w:t>
            </w:r>
          </w:p>
          <w:p w14:paraId="114181F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1922CCD3"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67187F0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31CF5C6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
          <w:p w14:paraId="7B19DD1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for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message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range</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4FC1FF"/>
                <w:sz w:val="21"/>
                <w:szCs w:val="21"/>
                <w:lang w:val="en-IN" w:eastAsia="en-IN"/>
              </w:rPr>
              <w:t>M</w:t>
            </w:r>
            <w:r w:rsidRPr="00F5058C">
              <w:rPr>
                <w:rFonts w:ascii="Consolas" w:eastAsia="Times New Roman" w:hAnsi="Consolas" w:cs="Times New Roman"/>
                <w:color w:val="CCCCCC"/>
                <w:sz w:val="21"/>
                <w:szCs w:val="21"/>
                <w:lang w:val="en-IN" w:eastAsia="en-IN"/>
              </w:rPr>
              <w:t>):</w:t>
            </w:r>
          </w:p>
          <w:p w14:paraId="2A42F81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lastRenderedPageBreak/>
              <w:t xml:space="preserve">        </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input</w:t>
            </w:r>
            <w:r w:rsidRPr="00F5058C">
              <w:rPr>
                <w:rFonts w:ascii="Consolas" w:eastAsia="Times New Roman" w:hAnsi="Consolas" w:cs="Times New Roman"/>
                <w:color w:val="CCCCCC"/>
                <w:sz w:val="21"/>
                <w:szCs w:val="21"/>
                <w:lang w:val="en-IN" w:eastAsia="en-IN"/>
              </w:rPr>
              <w:t>(</w:t>
            </w:r>
            <w:proofErr w:type="spellStart"/>
            <w:proofErr w:type="gramEnd"/>
            <w:r w:rsidRPr="00F5058C">
              <w:rPr>
                <w:rFonts w:ascii="Consolas" w:eastAsia="Times New Roman" w:hAnsi="Consolas" w:cs="Times New Roman"/>
                <w:color w:val="569CD6"/>
                <w:sz w:val="21"/>
                <w:szCs w:val="21"/>
                <w:lang w:val="en-IN" w:eastAsia="en-IN"/>
              </w:rPr>
              <w:t>f</w:t>
            </w:r>
            <w:r w:rsidRPr="00F5058C">
              <w:rPr>
                <w:rFonts w:ascii="Consolas" w:eastAsia="Times New Roman" w:hAnsi="Consolas" w:cs="Times New Roman"/>
                <w:color w:val="CE9178"/>
                <w:sz w:val="21"/>
                <w:szCs w:val="21"/>
                <w:lang w:val="en-IN" w:eastAsia="en-IN"/>
              </w:rPr>
              <w:t>"Enter</w:t>
            </w:r>
            <w:proofErr w:type="spellEnd"/>
            <w:r w:rsidRPr="00F5058C">
              <w:rPr>
                <w:rFonts w:ascii="Consolas" w:eastAsia="Times New Roman" w:hAnsi="Consolas" w:cs="Times New Roman"/>
                <w:color w:val="CE9178"/>
                <w:sz w:val="21"/>
                <w:szCs w:val="21"/>
                <w:lang w:val="en-IN" w:eastAsia="en-IN"/>
              </w:rPr>
              <w:t xml:space="preserve"> the probability of message </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9CDCFE"/>
                <w:sz w:val="21"/>
                <w:szCs w:val="21"/>
                <w:lang w:val="en-IN" w:eastAsia="en-IN"/>
              </w:rPr>
              <w:t>message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1</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CE9178"/>
                <w:sz w:val="21"/>
                <w:szCs w:val="21"/>
                <w:lang w:val="en-IN" w:eastAsia="en-IN"/>
              </w:rPr>
              <w:t>: "</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strip</w:t>
            </w:r>
            <w:r w:rsidRPr="00F5058C">
              <w:rPr>
                <w:rFonts w:ascii="Consolas" w:eastAsia="Times New Roman" w:hAnsi="Consolas" w:cs="Times New Roman"/>
                <w:color w:val="CCCCCC"/>
                <w:sz w:val="21"/>
                <w:szCs w:val="21"/>
                <w:lang w:val="en-IN" w:eastAsia="en-IN"/>
              </w:rPr>
              <w:t>()</w:t>
            </w:r>
          </w:p>
          <w:p w14:paraId="6633A02E"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proofErr w:type="gramStart"/>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append</w:t>
            </w:r>
            <w:proofErr w:type="spellEnd"/>
            <w:proofErr w:type="gram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4EC9B0"/>
                <w:sz w:val="21"/>
                <w:szCs w:val="21"/>
                <w:lang w:val="en-IN" w:eastAsia="en-IN"/>
              </w:rPr>
              <w:t>float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pk</w:t>
            </w:r>
            <w:r w:rsidRPr="00F5058C">
              <w:rPr>
                <w:rFonts w:ascii="Consolas" w:eastAsia="Times New Roman" w:hAnsi="Consolas" w:cs="Times New Roman"/>
                <w:color w:val="CCCCCC"/>
                <w:sz w:val="21"/>
                <w:szCs w:val="21"/>
                <w:lang w:val="en-IN" w:eastAsia="en-IN"/>
              </w:rPr>
              <w:t>))</w:t>
            </w:r>
          </w:p>
          <w:p w14:paraId="6594F627"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1EB41029"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individual_entropies</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calculate_individual_entropies</w:t>
            </w:r>
            <w:proofErr w:type="spell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w:t>
            </w:r>
          </w:p>
          <w:p w14:paraId="7CDCAE23"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total_entropy</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calculate_total_entropy</w:t>
            </w:r>
            <w:proofErr w:type="spell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w:t>
            </w:r>
          </w:p>
          <w:p w14:paraId="39116C3A"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Hmax</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calculate_max_entropy</w:t>
            </w:r>
            <w:proofErr w:type="spell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4FC1FF"/>
                <w:sz w:val="21"/>
                <w:szCs w:val="21"/>
                <w:lang w:val="en-IN" w:eastAsia="en-IN"/>
              </w:rPr>
              <w:t>M</w:t>
            </w:r>
            <w:r w:rsidRPr="00F5058C">
              <w:rPr>
                <w:rFonts w:ascii="Consolas" w:eastAsia="Times New Roman" w:hAnsi="Consolas" w:cs="Times New Roman"/>
                <w:color w:val="CCCCCC"/>
                <w:sz w:val="21"/>
                <w:szCs w:val="21"/>
                <w:lang w:val="en-IN" w:eastAsia="en-IN"/>
              </w:rPr>
              <w:t>)</w:t>
            </w:r>
          </w:p>
          <w:p w14:paraId="6C71BC1E"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624ABCF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r_input</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input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Enter</w:t>
            </w:r>
            <w:proofErr w:type="spellEnd"/>
            <w:r w:rsidRPr="00F5058C">
              <w:rPr>
                <w:rFonts w:ascii="Consolas" w:eastAsia="Times New Roman" w:hAnsi="Consolas" w:cs="Times New Roman"/>
                <w:color w:val="CE9178"/>
                <w:sz w:val="21"/>
                <w:szCs w:val="21"/>
                <w:lang w:val="en-IN" w:eastAsia="en-IN"/>
              </w:rPr>
              <w:t xml:space="preserve"> the rate of message, r (or '</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 if not given): "</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strip</w:t>
            </w:r>
            <w:r w:rsidRPr="00F5058C">
              <w:rPr>
                <w:rFonts w:ascii="Consolas" w:eastAsia="Times New Roman" w:hAnsi="Consolas" w:cs="Times New Roman"/>
                <w:color w:val="CCCCCC"/>
                <w:sz w:val="21"/>
                <w:szCs w:val="21"/>
                <w:lang w:val="en-IN" w:eastAsia="en-IN"/>
              </w:rPr>
              <w:t>()</w:t>
            </w:r>
          </w:p>
          <w:p w14:paraId="683F2EB5"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r_</w:t>
            </w:r>
            <w:proofErr w:type="gramStart"/>
            <w:r w:rsidRPr="00F5058C">
              <w:rPr>
                <w:rFonts w:ascii="Consolas" w:eastAsia="Times New Roman" w:hAnsi="Consolas" w:cs="Times New Roman"/>
                <w:color w:val="9CDCFE"/>
                <w:sz w:val="21"/>
                <w:szCs w:val="21"/>
                <w:lang w:val="en-IN" w:eastAsia="en-IN"/>
              </w:rPr>
              <w:t>input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lower</w:t>
            </w:r>
            <w:proofErr w:type="spellEnd"/>
            <w:proofErr w:type="gram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5AEFC8B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None</w:t>
            </w:r>
          </w:p>
          <w:p w14:paraId="3BF3209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w:t>
            </w:r>
          </w:p>
          <w:p w14:paraId="7935349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float</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r_input</w:t>
            </w:r>
            <w:proofErr w:type="spellEnd"/>
            <w:r w:rsidRPr="00F5058C">
              <w:rPr>
                <w:rFonts w:ascii="Consolas" w:eastAsia="Times New Roman" w:hAnsi="Consolas" w:cs="Times New Roman"/>
                <w:color w:val="CCCCCC"/>
                <w:sz w:val="21"/>
                <w:szCs w:val="21"/>
                <w:lang w:val="en-IN" w:eastAsia="en-IN"/>
              </w:rPr>
              <w:t>)</w:t>
            </w:r>
          </w:p>
          <w:p w14:paraId="092F5D8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rate_type</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input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"Is this the Nyquist rate? (Y/N): "</w:t>
            </w:r>
            <w:proofErr w:type="gramStart"/>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strip</w:t>
            </w:r>
            <w:proofErr w:type="gramEnd"/>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upper</w:t>
            </w:r>
            <w:r w:rsidRPr="00F5058C">
              <w:rPr>
                <w:rFonts w:ascii="Consolas" w:eastAsia="Times New Roman" w:hAnsi="Consolas" w:cs="Times New Roman"/>
                <w:color w:val="CCCCCC"/>
                <w:sz w:val="21"/>
                <w:szCs w:val="21"/>
                <w:lang w:val="en-IN" w:eastAsia="en-IN"/>
              </w:rPr>
              <w:t>()</w:t>
            </w:r>
          </w:p>
          <w:p w14:paraId="7922A67A"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rate_type</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'Y'</w:t>
            </w:r>
            <w:r w:rsidRPr="00F5058C">
              <w:rPr>
                <w:rFonts w:ascii="Consolas" w:eastAsia="Times New Roman" w:hAnsi="Consolas" w:cs="Times New Roman"/>
                <w:color w:val="CCCCCC"/>
                <w:sz w:val="21"/>
                <w:szCs w:val="21"/>
                <w:lang w:val="en-IN" w:eastAsia="en-IN"/>
              </w:rPr>
              <w:t>:</w:t>
            </w:r>
          </w:p>
          <w:p w14:paraId="4159924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2</w:t>
            </w:r>
          </w:p>
          <w:p w14:paraId="244C8BE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279ED60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B_input</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input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Enter</w:t>
            </w:r>
            <w:proofErr w:type="spellEnd"/>
            <w:r w:rsidRPr="00F5058C">
              <w:rPr>
                <w:rFonts w:ascii="Consolas" w:eastAsia="Times New Roman" w:hAnsi="Consolas" w:cs="Times New Roman"/>
                <w:color w:val="CE9178"/>
                <w:sz w:val="21"/>
                <w:szCs w:val="21"/>
                <w:lang w:val="en-IN" w:eastAsia="en-IN"/>
              </w:rPr>
              <w:t xml:space="preserve"> the bandwidth of message, B in Hertz (Hz) (or '</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 if not given): "</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strip</w:t>
            </w:r>
            <w:r w:rsidRPr="00F5058C">
              <w:rPr>
                <w:rFonts w:ascii="Consolas" w:eastAsia="Times New Roman" w:hAnsi="Consolas" w:cs="Times New Roman"/>
                <w:color w:val="CCCCCC"/>
                <w:sz w:val="21"/>
                <w:szCs w:val="21"/>
                <w:lang w:val="en-IN" w:eastAsia="en-IN"/>
              </w:rPr>
              <w:t>()</w:t>
            </w:r>
          </w:p>
          <w:p w14:paraId="1386D47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FC1FF"/>
                <w:sz w:val="21"/>
                <w:szCs w:val="21"/>
                <w:lang w:val="en-IN" w:eastAsia="en-IN"/>
              </w:rPr>
              <w:t>B</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None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B_</w:t>
            </w:r>
            <w:proofErr w:type="gramStart"/>
            <w:r w:rsidRPr="00F5058C">
              <w:rPr>
                <w:rFonts w:ascii="Consolas" w:eastAsia="Times New Roman" w:hAnsi="Consolas" w:cs="Times New Roman"/>
                <w:color w:val="9CDCFE"/>
                <w:sz w:val="21"/>
                <w:szCs w:val="21"/>
                <w:lang w:val="en-IN" w:eastAsia="en-IN"/>
              </w:rPr>
              <w:t>input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lower</w:t>
            </w:r>
            <w:proofErr w:type="spellEnd"/>
            <w:proofErr w:type="gram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float</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B_input</w:t>
            </w:r>
            <w:proofErr w:type="spellEnd"/>
            <w:r w:rsidRPr="00F5058C">
              <w:rPr>
                <w:rFonts w:ascii="Consolas" w:eastAsia="Times New Roman" w:hAnsi="Consolas" w:cs="Times New Roman"/>
                <w:color w:val="CCCCCC"/>
                <w:sz w:val="21"/>
                <w:szCs w:val="21"/>
                <w:lang w:val="en-IN" w:eastAsia="en-IN"/>
              </w:rPr>
              <w:t>)</w:t>
            </w:r>
          </w:p>
          <w:p w14:paraId="3690C878"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6B67802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snr_dB_input</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input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Enter</w:t>
            </w:r>
            <w:proofErr w:type="spellEnd"/>
            <w:r w:rsidRPr="00F5058C">
              <w:rPr>
                <w:rFonts w:ascii="Consolas" w:eastAsia="Times New Roman" w:hAnsi="Consolas" w:cs="Times New Roman"/>
                <w:color w:val="CE9178"/>
                <w:sz w:val="21"/>
                <w:szCs w:val="21"/>
                <w:lang w:val="en-IN" w:eastAsia="en-IN"/>
              </w:rPr>
              <w:t xml:space="preserve"> the signal to noise ratio, S/N in decibels (dB) (or '</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 if not given): "</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strip</w:t>
            </w:r>
            <w:r w:rsidRPr="00F5058C">
              <w:rPr>
                <w:rFonts w:ascii="Consolas" w:eastAsia="Times New Roman" w:hAnsi="Consolas" w:cs="Times New Roman"/>
                <w:color w:val="CCCCCC"/>
                <w:sz w:val="21"/>
                <w:szCs w:val="21"/>
                <w:lang w:val="en-IN" w:eastAsia="en-IN"/>
              </w:rPr>
              <w:t>()</w:t>
            </w:r>
          </w:p>
          <w:p w14:paraId="7CAB585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None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snr_dB_</w:t>
            </w:r>
            <w:proofErr w:type="gramStart"/>
            <w:r w:rsidRPr="00F5058C">
              <w:rPr>
                <w:rFonts w:ascii="Consolas" w:eastAsia="Times New Roman" w:hAnsi="Consolas" w:cs="Times New Roman"/>
                <w:color w:val="9CDCFE"/>
                <w:sz w:val="21"/>
                <w:szCs w:val="21"/>
                <w:lang w:val="en-IN" w:eastAsia="en-IN"/>
              </w:rPr>
              <w:t>input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lower</w:t>
            </w:r>
            <w:proofErr w:type="spellEnd"/>
            <w:proofErr w:type="gram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float</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snr_dB_input</w:t>
            </w:r>
            <w:proofErr w:type="spellEnd"/>
            <w:r w:rsidRPr="00F5058C">
              <w:rPr>
                <w:rFonts w:ascii="Consolas" w:eastAsia="Times New Roman" w:hAnsi="Consolas" w:cs="Times New Roman"/>
                <w:color w:val="CCCCCC"/>
                <w:sz w:val="21"/>
                <w:szCs w:val="21"/>
                <w:lang w:val="en-IN" w:eastAsia="en-IN"/>
              </w:rPr>
              <w:t>)</w:t>
            </w:r>
          </w:p>
          <w:p w14:paraId="5468E03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566F6DE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Cmax_by_snr</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Cmax_by_rate</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p>
          <w:p w14:paraId="0BD75C4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None</w:t>
            </w:r>
            <w:r w:rsidRPr="00F5058C">
              <w:rPr>
                <w:rFonts w:ascii="Consolas" w:eastAsia="Times New Roman" w:hAnsi="Consolas" w:cs="Times New Roman"/>
                <w:color w:val="CCCCCC"/>
                <w:sz w:val="21"/>
                <w:szCs w:val="21"/>
                <w:lang w:val="en-IN" w:eastAsia="en-IN"/>
              </w:rPr>
              <w:t>:</w:t>
            </w:r>
          </w:p>
          <w:p w14:paraId="5FFB0BB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snr_linear</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convert_dB_to_numerical</w:t>
            </w:r>
            <w:proofErr w:type="spellEnd"/>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w:t>
            </w:r>
          </w:p>
          <w:p w14:paraId="3CFC7C9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FC1FF"/>
                <w:sz w:val="21"/>
                <w:szCs w:val="21"/>
                <w:lang w:val="en-IN" w:eastAsia="en-IN"/>
              </w:rPr>
              <w:t>C</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calculate_channel_</w:t>
            </w:r>
            <w:proofErr w:type="gramStart"/>
            <w:r w:rsidRPr="00F5058C">
              <w:rPr>
                <w:rFonts w:ascii="Consolas" w:eastAsia="Times New Roman" w:hAnsi="Consolas" w:cs="Times New Roman"/>
                <w:color w:val="DCDCAA"/>
                <w:sz w:val="21"/>
                <w:szCs w:val="21"/>
                <w:lang w:val="en-IN" w:eastAsia="en-IN"/>
              </w:rPr>
              <w:t>capacity</w:t>
            </w:r>
            <w:proofErr w:type="spellEnd"/>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4FC1FF"/>
                <w:sz w:val="21"/>
                <w:szCs w:val="21"/>
                <w:lang w:val="en-IN" w:eastAsia="en-IN"/>
              </w:rPr>
              <w:t>B</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snr_dB</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FC1FF"/>
                <w:sz w:val="21"/>
                <w:szCs w:val="21"/>
                <w:lang w:val="en-IN" w:eastAsia="en-IN"/>
              </w:rPr>
              <w:t>B</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None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p>
          <w:p w14:paraId="3D4466E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Cmax_by_snr</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calculate_max_channel_capacity_by_snr</w:t>
            </w:r>
            <w:proofErr w:type="spellEnd"/>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snr_linear</w:t>
            </w:r>
            <w:proofErr w:type="spellEnd"/>
            <w:r w:rsidRPr="00F5058C">
              <w:rPr>
                <w:rFonts w:ascii="Consolas" w:eastAsia="Times New Roman" w:hAnsi="Consolas" w:cs="Times New Roman"/>
                <w:color w:val="CCCCCC"/>
                <w:sz w:val="21"/>
                <w:szCs w:val="21"/>
                <w:lang w:val="en-IN" w:eastAsia="en-IN"/>
              </w:rPr>
              <w:t>)</w:t>
            </w:r>
          </w:p>
          <w:p w14:paraId="042D632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w:t>
            </w:r>
          </w:p>
          <w:p w14:paraId="5C4256F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FC1FF"/>
                <w:sz w:val="21"/>
                <w:szCs w:val="21"/>
                <w:lang w:val="en-IN" w:eastAsia="en-IN"/>
              </w:rPr>
              <w:t>C</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p>
          <w:p w14:paraId="7810171A"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1C532F9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is</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None</w:t>
            </w:r>
            <w:r w:rsidRPr="00F5058C">
              <w:rPr>
                <w:rFonts w:ascii="Consolas" w:eastAsia="Times New Roman" w:hAnsi="Consolas" w:cs="Times New Roman"/>
                <w:color w:val="CCCCCC"/>
                <w:sz w:val="21"/>
                <w:szCs w:val="21"/>
                <w:lang w:val="en-IN" w:eastAsia="en-IN"/>
              </w:rPr>
              <w:t>:</w:t>
            </w:r>
          </w:p>
          <w:p w14:paraId="3E548F8A"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Cmax_by_rate</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calculate_max_channel_capacity_by_</w:t>
            </w:r>
            <w:proofErr w:type="gramStart"/>
            <w:r w:rsidRPr="00F5058C">
              <w:rPr>
                <w:rFonts w:ascii="Consolas" w:eastAsia="Times New Roman" w:hAnsi="Consolas" w:cs="Times New Roman"/>
                <w:color w:val="DCDCAA"/>
                <w:sz w:val="21"/>
                <w:szCs w:val="21"/>
                <w:lang w:val="en-IN" w:eastAsia="en-IN"/>
              </w:rPr>
              <w:t>rate</w:t>
            </w:r>
            <w:proofErr w:type="spellEnd"/>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9CDCFE"/>
                <w:sz w:val="21"/>
                <w:szCs w:val="21"/>
                <w:lang w:val="en-IN" w:eastAsia="en-IN"/>
              </w:rPr>
              <w:t>r</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Hmax</w:t>
            </w:r>
            <w:proofErr w:type="spellEnd"/>
            <w:r w:rsidRPr="00F5058C">
              <w:rPr>
                <w:rFonts w:ascii="Consolas" w:eastAsia="Times New Roman" w:hAnsi="Consolas" w:cs="Times New Roman"/>
                <w:color w:val="CCCCCC"/>
                <w:sz w:val="21"/>
                <w:szCs w:val="21"/>
                <w:lang w:val="en-IN" w:eastAsia="en-IN"/>
              </w:rPr>
              <w:t>)</w:t>
            </w:r>
          </w:p>
          <w:p w14:paraId="4D136E0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7D702A80"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Options</w:t>
            </w:r>
            <w:proofErr w:type="spellEnd"/>
            <w:r w:rsidRPr="00F5058C">
              <w:rPr>
                <w:rFonts w:ascii="Consolas" w:eastAsia="Times New Roman" w:hAnsi="Consolas" w:cs="Times New Roman"/>
                <w:color w:val="CE9178"/>
                <w:sz w:val="21"/>
                <w:szCs w:val="21"/>
                <w:lang w:val="en-IN" w:eastAsia="en-IN"/>
              </w:rPr>
              <w:t xml:space="preserve"> to display:"</w:t>
            </w:r>
            <w:r w:rsidRPr="00F5058C">
              <w:rPr>
                <w:rFonts w:ascii="Consolas" w:eastAsia="Times New Roman" w:hAnsi="Consolas" w:cs="Times New Roman"/>
                <w:color w:val="CCCCCC"/>
                <w:sz w:val="21"/>
                <w:szCs w:val="21"/>
                <w:lang w:val="en-IN" w:eastAsia="en-IN"/>
              </w:rPr>
              <w:t>)</w:t>
            </w:r>
          </w:p>
          <w:p w14:paraId="531B604B"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"1. Entropy H"</w:t>
            </w:r>
            <w:r w:rsidRPr="00F5058C">
              <w:rPr>
                <w:rFonts w:ascii="Consolas" w:eastAsia="Times New Roman" w:hAnsi="Consolas" w:cs="Times New Roman"/>
                <w:color w:val="CCCCCC"/>
                <w:sz w:val="21"/>
                <w:szCs w:val="21"/>
                <w:lang w:val="en-IN" w:eastAsia="en-IN"/>
              </w:rPr>
              <w:t>)</w:t>
            </w:r>
          </w:p>
          <w:p w14:paraId="5C49F76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 xml:space="preserve">"2. Maximum entropy, </w:t>
            </w:r>
            <w:proofErr w:type="spellStart"/>
            <w:r w:rsidRPr="00F5058C">
              <w:rPr>
                <w:rFonts w:ascii="Consolas" w:eastAsia="Times New Roman" w:hAnsi="Consolas" w:cs="Times New Roman"/>
                <w:color w:val="CE9178"/>
                <w:sz w:val="21"/>
                <w:szCs w:val="21"/>
                <w:lang w:val="en-IN" w:eastAsia="en-IN"/>
              </w:rPr>
              <w:t>Hmax</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1CA4582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"3. Channel capacity, C"</w:t>
            </w:r>
            <w:r w:rsidRPr="00F5058C">
              <w:rPr>
                <w:rFonts w:ascii="Consolas" w:eastAsia="Times New Roman" w:hAnsi="Consolas" w:cs="Times New Roman"/>
                <w:color w:val="CCCCCC"/>
                <w:sz w:val="21"/>
                <w:szCs w:val="21"/>
                <w:lang w:val="en-IN" w:eastAsia="en-IN"/>
              </w:rPr>
              <w:t>)</w:t>
            </w:r>
          </w:p>
          <w:p w14:paraId="67D672B5"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 xml:space="preserve">"4. Maximum channel capacity, </w:t>
            </w:r>
            <w:proofErr w:type="spellStart"/>
            <w:r w:rsidRPr="00F5058C">
              <w:rPr>
                <w:rFonts w:ascii="Consolas" w:eastAsia="Times New Roman" w:hAnsi="Consolas" w:cs="Times New Roman"/>
                <w:color w:val="CE9178"/>
                <w:sz w:val="21"/>
                <w:szCs w:val="21"/>
                <w:lang w:val="en-IN" w:eastAsia="en-IN"/>
              </w:rPr>
              <w:t>Cmax</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28FB7FD8"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"5. Display entropy graph"</w:t>
            </w:r>
            <w:r w:rsidRPr="00F5058C">
              <w:rPr>
                <w:rFonts w:ascii="Consolas" w:eastAsia="Times New Roman" w:hAnsi="Consolas" w:cs="Times New Roman"/>
                <w:color w:val="CCCCCC"/>
                <w:sz w:val="21"/>
                <w:szCs w:val="21"/>
                <w:lang w:val="en-IN" w:eastAsia="en-IN"/>
              </w:rPr>
              <w:t>)</w:t>
            </w:r>
          </w:p>
          <w:p w14:paraId="53643F2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47D6E7F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input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Enter</w:t>
            </w:r>
            <w:proofErr w:type="spellEnd"/>
            <w:r w:rsidRPr="00F5058C">
              <w:rPr>
                <w:rFonts w:ascii="Consolas" w:eastAsia="Times New Roman" w:hAnsi="Consolas" w:cs="Times New Roman"/>
                <w:color w:val="CE9178"/>
                <w:sz w:val="21"/>
                <w:szCs w:val="21"/>
                <w:lang w:val="en-IN" w:eastAsia="en-IN"/>
              </w:rPr>
              <w:t xml:space="preserve"> the numbers of the values you want to print, </w:t>
            </w:r>
            <w:r w:rsidRPr="00F5058C">
              <w:rPr>
                <w:rFonts w:ascii="Consolas" w:eastAsia="Times New Roman" w:hAnsi="Consolas" w:cs="Times New Roman"/>
                <w:color w:val="CE9178"/>
                <w:sz w:val="21"/>
                <w:szCs w:val="21"/>
                <w:lang w:val="en-IN" w:eastAsia="en-IN"/>
              </w:rPr>
              <w:lastRenderedPageBreak/>
              <w:t>separated by commas: "</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strip</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DCDCAA"/>
                <w:sz w:val="21"/>
                <w:szCs w:val="21"/>
                <w:lang w:val="en-IN" w:eastAsia="en-IN"/>
              </w:rPr>
              <w:t>split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1A8F0A04"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EC9B0"/>
                <w:sz w:val="21"/>
                <w:szCs w:val="21"/>
                <w:lang w:val="en-IN" w:eastAsia="en-IN"/>
              </w:rPr>
              <w:t>int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9CDCFE"/>
                <w:sz w:val="21"/>
                <w:szCs w:val="21"/>
                <w:lang w:val="en-IN" w:eastAsia="en-IN"/>
              </w:rPr>
              <w:t>option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for</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option</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in</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w:t>
            </w:r>
          </w:p>
          <w:p w14:paraId="7C7FEFE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53235073"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0CD23C6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7863C8C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1</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in</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w:t>
            </w:r>
          </w:p>
          <w:p w14:paraId="27197AB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spellStart"/>
            <w:proofErr w:type="gramEnd"/>
            <w:r w:rsidRPr="00F5058C">
              <w:rPr>
                <w:rFonts w:ascii="Consolas" w:eastAsia="Times New Roman" w:hAnsi="Consolas" w:cs="Times New Roman"/>
                <w:color w:val="569CD6"/>
                <w:sz w:val="21"/>
                <w:szCs w:val="21"/>
                <w:lang w:val="en-IN" w:eastAsia="en-IN"/>
              </w:rPr>
              <w:t>f</w:t>
            </w:r>
            <w:r w:rsidRPr="00F5058C">
              <w:rPr>
                <w:rFonts w:ascii="Consolas" w:eastAsia="Times New Roman" w:hAnsi="Consolas" w:cs="Times New Roman"/>
                <w:color w:val="CE9178"/>
                <w:sz w:val="21"/>
                <w:szCs w:val="21"/>
                <w:lang w:val="en-IN" w:eastAsia="en-IN"/>
              </w:rPr>
              <w:t>"nEntropy</w:t>
            </w:r>
            <w:proofErr w:type="spellEnd"/>
            <w:r w:rsidRPr="00F5058C">
              <w:rPr>
                <w:rFonts w:ascii="Consolas" w:eastAsia="Times New Roman" w:hAnsi="Consolas" w:cs="Times New Roman"/>
                <w:color w:val="CE9178"/>
                <w:sz w:val="21"/>
                <w:szCs w:val="21"/>
                <w:lang w:val="en-IN" w:eastAsia="en-IN"/>
              </w:rPr>
              <w:t xml:space="preserve"> H = </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DCDCAA"/>
                <w:sz w:val="21"/>
                <w:szCs w:val="21"/>
                <w:lang w:val="en-IN" w:eastAsia="en-IN"/>
              </w:rPr>
              <w:t>round</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total_entropy</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3</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CE9178"/>
                <w:sz w:val="21"/>
                <w:szCs w:val="21"/>
                <w:lang w:val="en-IN" w:eastAsia="en-IN"/>
              </w:rPr>
              <w:t xml:space="preserve"> bits/message"</w:t>
            </w:r>
            <w:r w:rsidRPr="00F5058C">
              <w:rPr>
                <w:rFonts w:ascii="Consolas" w:eastAsia="Times New Roman" w:hAnsi="Consolas" w:cs="Times New Roman"/>
                <w:color w:val="CCCCCC"/>
                <w:sz w:val="21"/>
                <w:szCs w:val="21"/>
                <w:lang w:val="en-IN" w:eastAsia="en-IN"/>
              </w:rPr>
              <w:t>)</w:t>
            </w:r>
          </w:p>
          <w:p w14:paraId="1784A568"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56CA36BC"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2</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in</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w:t>
            </w:r>
          </w:p>
          <w:p w14:paraId="26A2ADBB"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569CD6"/>
                <w:sz w:val="21"/>
                <w:szCs w:val="21"/>
                <w:lang w:val="en-IN" w:eastAsia="en-IN"/>
              </w:rPr>
              <w:t>f</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Maximum</w:t>
            </w:r>
            <w:proofErr w:type="spellEnd"/>
            <w:r w:rsidRPr="00F5058C">
              <w:rPr>
                <w:rFonts w:ascii="Consolas" w:eastAsia="Times New Roman" w:hAnsi="Consolas" w:cs="Times New Roman"/>
                <w:color w:val="CE9178"/>
                <w:sz w:val="21"/>
                <w:szCs w:val="21"/>
                <w:lang w:val="en-IN" w:eastAsia="en-IN"/>
              </w:rPr>
              <w:t xml:space="preserve"> entropy, </w:t>
            </w:r>
            <w:proofErr w:type="spellStart"/>
            <w:r w:rsidRPr="00F5058C">
              <w:rPr>
                <w:rFonts w:ascii="Consolas" w:eastAsia="Times New Roman" w:hAnsi="Consolas" w:cs="Times New Roman"/>
                <w:color w:val="CE9178"/>
                <w:sz w:val="21"/>
                <w:szCs w:val="21"/>
                <w:lang w:val="en-IN" w:eastAsia="en-IN"/>
              </w:rPr>
              <w:t>Hmax</w:t>
            </w:r>
            <w:proofErr w:type="spellEnd"/>
            <w:r w:rsidRPr="00F5058C">
              <w:rPr>
                <w:rFonts w:ascii="Consolas" w:eastAsia="Times New Roman" w:hAnsi="Consolas" w:cs="Times New Roman"/>
                <w:color w:val="CE9178"/>
                <w:sz w:val="21"/>
                <w:szCs w:val="21"/>
                <w:lang w:val="en-IN" w:eastAsia="en-IN"/>
              </w:rPr>
              <w:t xml:space="preserve"> = </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DCDCAA"/>
                <w:sz w:val="21"/>
                <w:szCs w:val="21"/>
                <w:lang w:val="en-IN" w:eastAsia="en-IN"/>
              </w:rPr>
              <w:t>round</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Hmax</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3</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CE9178"/>
                <w:sz w:val="21"/>
                <w:szCs w:val="21"/>
                <w:lang w:val="en-IN" w:eastAsia="en-IN"/>
              </w:rPr>
              <w:t xml:space="preserve"> bits/message"</w:t>
            </w:r>
            <w:r w:rsidRPr="00F5058C">
              <w:rPr>
                <w:rFonts w:ascii="Consolas" w:eastAsia="Times New Roman" w:hAnsi="Consolas" w:cs="Times New Roman"/>
                <w:color w:val="CCCCCC"/>
                <w:sz w:val="21"/>
                <w:szCs w:val="21"/>
                <w:lang w:val="en-IN" w:eastAsia="en-IN"/>
              </w:rPr>
              <w:t>)</w:t>
            </w:r>
          </w:p>
          <w:p w14:paraId="49EF93D5"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0707355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3</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in</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w:t>
            </w:r>
          </w:p>
          <w:p w14:paraId="3A96E23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4FC1FF"/>
                <w:sz w:val="21"/>
                <w:szCs w:val="21"/>
                <w:lang w:val="en-IN" w:eastAsia="en-IN"/>
              </w:rPr>
              <w:t>C</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4972138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Channel</w:t>
            </w:r>
            <w:proofErr w:type="spellEnd"/>
            <w:r w:rsidRPr="00F5058C">
              <w:rPr>
                <w:rFonts w:ascii="Consolas" w:eastAsia="Times New Roman" w:hAnsi="Consolas" w:cs="Times New Roman"/>
                <w:color w:val="CE9178"/>
                <w:sz w:val="21"/>
                <w:szCs w:val="21"/>
                <w:lang w:val="en-IN" w:eastAsia="en-IN"/>
              </w:rPr>
              <w:t xml:space="preserve"> capacity, C = insufficient data"</w:t>
            </w:r>
            <w:r w:rsidRPr="00F5058C">
              <w:rPr>
                <w:rFonts w:ascii="Consolas" w:eastAsia="Times New Roman" w:hAnsi="Consolas" w:cs="Times New Roman"/>
                <w:color w:val="CCCCCC"/>
                <w:sz w:val="21"/>
                <w:szCs w:val="21"/>
                <w:lang w:val="en-IN" w:eastAsia="en-IN"/>
              </w:rPr>
              <w:t>)</w:t>
            </w:r>
          </w:p>
          <w:p w14:paraId="3863116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w:t>
            </w:r>
          </w:p>
          <w:p w14:paraId="4BA0936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569CD6"/>
                <w:sz w:val="21"/>
                <w:szCs w:val="21"/>
                <w:lang w:val="en-IN" w:eastAsia="en-IN"/>
              </w:rPr>
              <w:t>f</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Channel</w:t>
            </w:r>
            <w:proofErr w:type="spellEnd"/>
            <w:r w:rsidRPr="00F5058C">
              <w:rPr>
                <w:rFonts w:ascii="Consolas" w:eastAsia="Times New Roman" w:hAnsi="Consolas" w:cs="Times New Roman"/>
                <w:color w:val="CE9178"/>
                <w:sz w:val="21"/>
                <w:szCs w:val="21"/>
                <w:lang w:val="en-IN" w:eastAsia="en-IN"/>
              </w:rPr>
              <w:t xml:space="preserve"> capacity, C = </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DCDCAA"/>
                <w:sz w:val="21"/>
                <w:szCs w:val="21"/>
                <w:lang w:val="en-IN" w:eastAsia="en-IN"/>
              </w:rPr>
              <w:t>round</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4FC1FF"/>
                <w:sz w:val="21"/>
                <w:szCs w:val="21"/>
                <w:lang w:val="en-IN" w:eastAsia="en-IN"/>
              </w:rPr>
              <w:t>C</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3</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CE9178"/>
                <w:sz w:val="21"/>
                <w:szCs w:val="21"/>
                <w:lang w:val="en-IN" w:eastAsia="en-IN"/>
              </w:rPr>
              <w:t xml:space="preserve"> bps"</w:t>
            </w:r>
            <w:r w:rsidRPr="00F5058C">
              <w:rPr>
                <w:rFonts w:ascii="Consolas" w:eastAsia="Times New Roman" w:hAnsi="Consolas" w:cs="Times New Roman"/>
                <w:color w:val="CCCCCC"/>
                <w:sz w:val="21"/>
                <w:szCs w:val="21"/>
                <w:lang w:val="en-IN" w:eastAsia="en-IN"/>
              </w:rPr>
              <w:t>)</w:t>
            </w:r>
          </w:p>
          <w:p w14:paraId="6A44E76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706F6C8E"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4</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in</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w:t>
            </w:r>
          </w:p>
          <w:p w14:paraId="7DA47E9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Cmax_by_snr</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and</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Cmax_by_rate</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2A9A5721"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Maximum</w:t>
            </w:r>
            <w:proofErr w:type="spellEnd"/>
            <w:r w:rsidRPr="00F5058C">
              <w:rPr>
                <w:rFonts w:ascii="Consolas" w:eastAsia="Times New Roman" w:hAnsi="Consolas" w:cs="Times New Roman"/>
                <w:color w:val="CE9178"/>
                <w:sz w:val="21"/>
                <w:szCs w:val="21"/>
                <w:lang w:val="en-IN" w:eastAsia="en-IN"/>
              </w:rPr>
              <w:t xml:space="preserve"> channel capacity, </w:t>
            </w:r>
            <w:proofErr w:type="spellStart"/>
            <w:r w:rsidRPr="00F5058C">
              <w:rPr>
                <w:rFonts w:ascii="Consolas" w:eastAsia="Times New Roman" w:hAnsi="Consolas" w:cs="Times New Roman"/>
                <w:color w:val="CE9178"/>
                <w:sz w:val="21"/>
                <w:szCs w:val="21"/>
                <w:lang w:val="en-IN" w:eastAsia="en-IN"/>
              </w:rPr>
              <w:t>Cmax</w:t>
            </w:r>
            <w:proofErr w:type="spellEnd"/>
            <w:r w:rsidRPr="00F5058C">
              <w:rPr>
                <w:rFonts w:ascii="Consolas" w:eastAsia="Times New Roman" w:hAnsi="Consolas" w:cs="Times New Roman"/>
                <w:color w:val="CE9178"/>
                <w:sz w:val="21"/>
                <w:szCs w:val="21"/>
                <w:lang w:val="en-IN" w:eastAsia="en-IN"/>
              </w:rPr>
              <w:t xml:space="preserve"> = insufficient data"</w:t>
            </w:r>
            <w:r w:rsidRPr="00F5058C">
              <w:rPr>
                <w:rFonts w:ascii="Consolas" w:eastAsia="Times New Roman" w:hAnsi="Consolas" w:cs="Times New Roman"/>
                <w:color w:val="CCCCCC"/>
                <w:sz w:val="21"/>
                <w:szCs w:val="21"/>
                <w:lang w:val="en-IN" w:eastAsia="en-IN"/>
              </w:rPr>
              <w:t>)</w:t>
            </w:r>
          </w:p>
          <w:p w14:paraId="7E0D5DD5"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else</w:t>
            </w:r>
            <w:r w:rsidRPr="00F5058C">
              <w:rPr>
                <w:rFonts w:ascii="Consolas" w:eastAsia="Times New Roman" w:hAnsi="Consolas" w:cs="Times New Roman"/>
                <w:color w:val="CCCCCC"/>
                <w:sz w:val="21"/>
                <w:szCs w:val="21"/>
                <w:lang w:val="en-IN" w:eastAsia="en-IN"/>
              </w:rPr>
              <w:t>:</w:t>
            </w:r>
          </w:p>
          <w:p w14:paraId="61D5B434"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w:t>
            </w:r>
            <w:proofErr w:type="gramStart"/>
            <w:r w:rsidRPr="00F5058C">
              <w:rPr>
                <w:rFonts w:ascii="Consolas" w:eastAsia="Times New Roman" w:hAnsi="Consolas" w:cs="Times New Roman"/>
                <w:color w:val="9CDCFE"/>
                <w:sz w:val="21"/>
                <w:szCs w:val="21"/>
                <w:lang w:val="en-IN" w:eastAsia="en-IN"/>
              </w:rPr>
              <w:t>snr</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proofErr w:type="gramEnd"/>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5E6F2A98"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569CD6"/>
                <w:sz w:val="21"/>
                <w:szCs w:val="21"/>
                <w:lang w:val="en-IN" w:eastAsia="en-IN"/>
              </w:rPr>
              <w:t>f</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Maximum</w:t>
            </w:r>
            <w:proofErr w:type="spellEnd"/>
            <w:r w:rsidRPr="00F5058C">
              <w:rPr>
                <w:rFonts w:ascii="Consolas" w:eastAsia="Times New Roman" w:hAnsi="Consolas" w:cs="Times New Roman"/>
                <w:color w:val="CE9178"/>
                <w:sz w:val="21"/>
                <w:szCs w:val="21"/>
                <w:lang w:val="en-IN" w:eastAsia="en-IN"/>
              </w:rPr>
              <w:t xml:space="preserve"> channel capacity by SNR, </w:t>
            </w:r>
            <w:proofErr w:type="spellStart"/>
            <w:r w:rsidRPr="00F5058C">
              <w:rPr>
                <w:rFonts w:ascii="Consolas" w:eastAsia="Times New Roman" w:hAnsi="Consolas" w:cs="Times New Roman"/>
                <w:color w:val="CE9178"/>
                <w:sz w:val="21"/>
                <w:szCs w:val="21"/>
                <w:lang w:val="en-IN" w:eastAsia="en-IN"/>
              </w:rPr>
              <w:t>Cmax</w:t>
            </w:r>
            <w:proofErr w:type="spellEnd"/>
            <w:r w:rsidRPr="00F5058C">
              <w:rPr>
                <w:rFonts w:ascii="Consolas" w:eastAsia="Times New Roman" w:hAnsi="Consolas" w:cs="Times New Roman"/>
                <w:color w:val="CE9178"/>
                <w:sz w:val="21"/>
                <w:szCs w:val="21"/>
                <w:lang w:val="en-IN" w:eastAsia="en-IN"/>
              </w:rPr>
              <w:t xml:space="preserve"> by SNR = </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DCDCAA"/>
                <w:sz w:val="21"/>
                <w:szCs w:val="21"/>
                <w:lang w:val="en-IN" w:eastAsia="en-IN"/>
              </w:rPr>
              <w:t>round</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Cmax_by_snr</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3</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CE9178"/>
                <w:sz w:val="21"/>
                <w:szCs w:val="21"/>
                <w:lang w:val="en-IN" w:eastAsia="en-IN"/>
              </w:rPr>
              <w:t xml:space="preserve"> bps"</w:t>
            </w:r>
            <w:r w:rsidRPr="00F5058C">
              <w:rPr>
                <w:rFonts w:ascii="Consolas" w:eastAsia="Times New Roman" w:hAnsi="Consolas" w:cs="Times New Roman"/>
                <w:color w:val="CCCCCC"/>
                <w:sz w:val="21"/>
                <w:szCs w:val="21"/>
                <w:lang w:val="en-IN" w:eastAsia="en-IN"/>
              </w:rPr>
              <w:t>)</w:t>
            </w:r>
          </w:p>
          <w:p w14:paraId="69C2052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Cmax_by_</w:t>
            </w:r>
            <w:proofErr w:type="gramStart"/>
            <w:r w:rsidRPr="00F5058C">
              <w:rPr>
                <w:rFonts w:ascii="Consolas" w:eastAsia="Times New Roman" w:hAnsi="Consolas" w:cs="Times New Roman"/>
                <w:color w:val="9CDCFE"/>
                <w:sz w:val="21"/>
                <w:szCs w:val="21"/>
                <w:lang w:val="en-IN" w:eastAsia="en-IN"/>
              </w:rPr>
              <w:t>rate</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proofErr w:type="gramEnd"/>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w:t>
            </w:r>
            <w:proofErr w:type="spellStart"/>
            <w:r w:rsidRPr="00F5058C">
              <w:rPr>
                <w:rFonts w:ascii="Consolas" w:eastAsia="Times New Roman" w:hAnsi="Consolas" w:cs="Times New Roman"/>
                <w:color w:val="CE9178"/>
                <w:sz w:val="21"/>
                <w:szCs w:val="21"/>
                <w:lang w:val="en-IN" w:eastAsia="en-IN"/>
              </w:rPr>
              <w:t>na</w:t>
            </w:r>
            <w:proofErr w:type="spellEnd"/>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CCCCCC"/>
                <w:sz w:val="21"/>
                <w:szCs w:val="21"/>
                <w:lang w:val="en-IN" w:eastAsia="en-IN"/>
              </w:rPr>
              <w:t>:</w:t>
            </w:r>
          </w:p>
          <w:p w14:paraId="534C6D47"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print</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569CD6"/>
                <w:sz w:val="21"/>
                <w:szCs w:val="21"/>
                <w:lang w:val="en-IN" w:eastAsia="en-IN"/>
              </w:rPr>
              <w:t>f</w:t>
            </w:r>
            <w:r w:rsidRPr="00F5058C">
              <w:rPr>
                <w:rFonts w:ascii="Consolas" w:eastAsia="Times New Roman" w:hAnsi="Consolas" w:cs="Times New Roman"/>
                <w:color w:val="CE9178"/>
                <w:sz w:val="21"/>
                <w:szCs w:val="21"/>
                <w:lang w:val="en-IN" w:eastAsia="en-IN"/>
              </w:rPr>
              <w:t>"</w:t>
            </w:r>
            <w:r w:rsidRPr="00F5058C">
              <w:rPr>
                <w:rFonts w:ascii="Consolas" w:eastAsia="Times New Roman" w:hAnsi="Consolas" w:cs="Times New Roman"/>
                <w:color w:val="D7BA7D"/>
                <w:sz w:val="21"/>
                <w:szCs w:val="21"/>
                <w:lang w:val="en-IN" w:eastAsia="en-IN"/>
              </w:rPr>
              <w:t>\</w:t>
            </w:r>
            <w:proofErr w:type="spellStart"/>
            <w:r w:rsidRPr="00F5058C">
              <w:rPr>
                <w:rFonts w:ascii="Consolas" w:eastAsia="Times New Roman" w:hAnsi="Consolas" w:cs="Times New Roman"/>
                <w:color w:val="D7BA7D"/>
                <w:sz w:val="21"/>
                <w:szCs w:val="21"/>
                <w:lang w:val="en-IN" w:eastAsia="en-IN"/>
              </w:rPr>
              <w:t>n</w:t>
            </w:r>
            <w:r w:rsidRPr="00F5058C">
              <w:rPr>
                <w:rFonts w:ascii="Consolas" w:eastAsia="Times New Roman" w:hAnsi="Consolas" w:cs="Times New Roman"/>
                <w:color w:val="CE9178"/>
                <w:sz w:val="21"/>
                <w:szCs w:val="21"/>
                <w:lang w:val="en-IN" w:eastAsia="en-IN"/>
              </w:rPr>
              <w:t>Maximum</w:t>
            </w:r>
            <w:proofErr w:type="spellEnd"/>
            <w:r w:rsidRPr="00F5058C">
              <w:rPr>
                <w:rFonts w:ascii="Consolas" w:eastAsia="Times New Roman" w:hAnsi="Consolas" w:cs="Times New Roman"/>
                <w:color w:val="CE9178"/>
                <w:sz w:val="21"/>
                <w:szCs w:val="21"/>
                <w:lang w:val="en-IN" w:eastAsia="en-IN"/>
              </w:rPr>
              <w:t xml:space="preserve"> channel capacity by rate, </w:t>
            </w:r>
            <w:proofErr w:type="spellStart"/>
            <w:r w:rsidRPr="00F5058C">
              <w:rPr>
                <w:rFonts w:ascii="Consolas" w:eastAsia="Times New Roman" w:hAnsi="Consolas" w:cs="Times New Roman"/>
                <w:color w:val="CE9178"/>
                <w:sz w:val="21"/>
                <w:szCs w:val="21"/>
                <w:lang w:val="en-IN" w:eastAsia="en-IN"/>
              </w:rPr>
              <w:t>Cmax</w:t>
            </w:r>
            <w:proofErr w:type="spellEnd"/>
            <w:r w:rsidRPr="00F5058C">
              <w:rPr>
                <w:rFonts w:ascii="Consolas" w:eastAsia="Times New Roman" w:hAnsi="Consolas" w:cs="Times New Roman"/>
                <w:color w:val="CE9178"/>
                <w:sz w:val="21"/>
                <w:szCs w:val="21"/>
                <w:lang w:val="en-IN" w:eastAsia="en-IN"/>
              </w:rPr>
              <w:t xml:space="preserve"> by rate = </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DCDCAA"/>
                <w:sz w:val="21"/>
                <w:szCs w:val="21"/>
                <w:lang w:val="en-IN" w:eastAsia="en-IN"/>
              </w:rPr>
              <w:t>round</w:t>
            </w:r>
            <w:r w:rsidRPr="00F5058C">
              <w:rPr>
                <w:rFonts w:ascii="Consolas" w:eastAsia="Times New Roman" w:hAnsi="Consolas" w:cs="Times New Roman"/>
                <w:color w:val="CCCCCC"/>
                <w:sz w:val="21"/>
                <w:szCs w:val="21"/>
                <w:lang w:val="en-IN" w:eastAsia="en-IN"/>
              </w:rPr>
              <w:t>(</w:t>
            </w:r>
            <w:proofErr w:type="spellStart"/>
            <w:r w:rsidRPr="00F5058C">
              <w:rPr>
                <w:rFonts w:ascii="Consolas" w:eastAsia="Times New Roman" w:hAnsi="Consolas" w:cs="Times New Roman"/>
                <w:color w:val="9CDCFE"/>
                <w:sz w:val="21"/>
                <w:szCs w:val="21"/>
                <w:lang w:val="en-IN" w:eastAsia="en-IN"/>
              </w:rPr>
              <w:t>Cmax_by_rate</w:t>
            </w:r>
            <w:proofErr w:type="spellEnd"/>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3</w:t>
            </w:r>
            <w:r w:rsidRPr="00F5058C">
              <w:rPr>
                <w:rFonts w:ascii="Consolas" w:eastAsia="Times New Roman" w:hAnsi="Consolas" w:cs="Times New Roman"/>
                <w:color w:val="CCCCCC"/>
                <w:sz w:val="21"/>
                <w:szCs w:val="21"/>
                <w:lang w:val="en-IN" w:eastAsia="en-IN"/>
              </w:rPr>
              <w:t>)</w:t>
            </w:r>
            <w:r w:rsidRPr="00F5058C">
              <w:rPr>
                <w:rFonts w:ascii="Consolas" w:eastAsia="Times New Roman" w:hAnsi="Consolas" w:cs="Times New Roman"/>
                <w:color w:val="569CD6"/>
                <w:sz w:val="21"/>
                <w:szCs w:val="21"/>
                <w:lang w:val="en-IN" w:eastAsia="en-IN"/>
              </w:rPr>
              <w:t>}</w:t>
            </w:r>
            <w:r w:rsidRPr="00F5058C">
              <w:rPr>
                <w:rFonts w:ascii="Consolas" w:eastAsia="Times New Roman" w:hAnsi="Consolas" w:cs="Times New Roman"/>
                <w:color w:val="CE9178"/>
                <w:sz w:val="21"/>
                <w:szCs w:val="21"/>
                <w:lang w:val="en-IN" w:eastAsia="en-IN"/>
              </w:rPr>
              <w:t xml:space="preserve"> bps"</w:t>
            </w:r>
            <w:r w:rsidRPr="00F5058C">
              <w:rPr>
                <w:rFonts w:ascii="Consolas" w:eastAsia="Times New Roman" w:hAnsi="Consolas" w:cs="Times New Roman"/>
                <w:color w:val="CCCCCC"/>
                <w:sz w:val="21"/>
                <w:szCs w:val="21"/>
                <w:lang w:val="en-IN" w:eastAsia="en-IN"/>
              </w:rPr>
              <w:t>)</w:t>
            </w:r>
          </w:p>
          <w:p w14:paraId="36091AE7"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
          <w:p w14:paraId="1659EF28"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B5CEA8"/>
                <w:sz w:val="21"/>
                <w:szCs w:val="21"/>
                <w:lang w:val="en-IN" w:eastAsia="en-IN"/>
              </w:rPr>
              <w:t>5</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569CD6"/>
                <w:sz w:val="21"/>
                <w:szCs w:val="21"/>
                <w:lang w:val="en-IN" w:eastAsia="en-IN"/>
              </w:rPr>
              <w:t>in</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chosen_options</w:t>
            </w:r>
            <w:proofErr w:type="spellEnd"/>
            <w:r w:rsidRPr="00F5058C">
              <w:rPr>
                <w:rFonts w:ascii="Consolas" w:eastAsia="Times New Roman" w:hAnsi="Consolas" w:cs="Times New Roman"/>
                <w:color w:val="CCCCCC"/>
                <w:sz w:val="21"/>
                <w:szCs w:val="21"/>
                <w:lang w:val="en-IN" w:eastAsia="en-IN"/>
              </w:rPr>
              <w:t>:</w:t>
            </w:r>
          </w:p>
          <w:p w14:paraId="13387FD7"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DCDCAA"/>
                <w:sz w:val="21"/>
                <w:szCs w:val="21"/>
                <w:lang w:val="en-IN" w:eastAsia="en-IN"/>
              </w:rPr>
              <w:t>plot_</w:t>
            </w:r>
            <w:proofErr w:type="gramStart"/>
            <w:r w:rsidRPr="00F5058C">
              <w:rPr>
                <w:rFonts w:ascii="Consolas" w:eastAsia="Times New Roman" w:hAnsi="Consolas" w:cs="Times New Roman"/>
                <w:color w:val="DCDCAA"/>
                <w:sz w:val="21"/>
                <w:szCs w:val="21"/>
                <w:lang w:val="en-IN" w:eastAsia="en-IN"/>
              </w:rPr>
              <w:t>entropy</w:t>
            </w:r>
            <w:proofErr w:type="spellEnd"/>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9CDCFE"/>
                <w:sz w:val="21"/>
                <w:szCs w:val="21"/>
                <w:lang w:val="en-IN" w:eastAsia="en-IN"/>
              </w:rPr>
              <w:t>probabilities</w:t>
            </w:r>
            <w:r w:rsidRPr="00F5058C">
              <w:rPr>
                <w:rFonts w:ascii="Consolas" w:eastAsia="Times New Roman" w:hAnsi="Consolas" w:cs="Times New Roman"/>
                <w:color w:val="CCCCCC"/>
                <w:sz w:val="21"/>
                <w:szCs w:val="21"/>
                <w:lang w:val="en-IN" w:eastAsia="en-IN"/>
              </w:rPr>
              <w:t xml:space="preserve">, </w:t>
            </w:r>
            <w:proofErr w:type="spellStart"/>
            <w:r w:rsidRPr="00F5058C">
              <w:rPr>
                <w:rFonts w:ascii="Consolas" w:eastAsia="Times New Roman" w:hAnsi="Consolas" w:cs="Times New Roman"/>
                <w:color w:val="9CDCFE"/>
                <w:sz w:val="21"/>
                <w:szCs w:val="21"/>
                <w:lang w:val="en-IN" w:eastAsia="en-IN"/>
              </w:rPr>
              <w:t>individual_entropies</w:t>
            </w:r>
            <w:proofErr w:type="spellEnd"/>
            <w:r w:rsidRPr="00F5058C">
              <w:rPr>
                <w:rFonts w:ascii="Consolas" w:eastAsia="Times New Roman" w:hAnsi="Consolas" w:cs="Times New Roman"/>
                <w:color w:val="CCCCCC"/>
                <w:sz w:val="21"/>
                <w:szCs w:val="21"/>
                <w:lang w:val="en-IN" w:eastAsia="en-IN"/>
              </w:rPr>
              <w:t>)</w:t>
            </w:r>
          </w:p>
          <w:p w14:paraId="798D1852"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34EAEAFD"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586C0"/>
                <w:sz w:val="21"/>
                <w:szCs w:val="21"/>
                <w:lang w:val="en-IN" w:eastAsia="en-IN"/>
              </w:rPr>
              <w:t>if</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9CDCFE"/>
                <w:sz w:val="21"/>
                <w:szCs w:val="21"/>
                <w:lang w:val="en-IN" w:eastAsia="en-IN"/>
              </w:rPr>
              <w:t>__name__</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D4D4D4"/>
                <w:sz w:val="21"/>
                <w:szCs w:val="21"/>
                <w:lang w:val="en-IN" w:eastAsia="en-IN"/>
              </w:rPr>
              <w:t>==</w:t>
            </w:r>
            <w:r w:rsidRPr="00F5058C">
              <w:rPr>
                <w:rFonts w:ascii="Consolas" w:eastAsia="Times New Roman" w:hAnsi="Consolas" w:cs="Times New Roman"/>
                <w:color w:val="CCCCCC"/>
                <w:sz w:val="21"/>
                <w:szCs w:val="21"/>
                <w:lang w:val="en-IN" w:eastAsia="en-IN"/>
              </w:rPr>
              <w:t xml:space="preserve"> </w:t>
            </w:r>
            <w:r w:rsidRPr="00F5058C">
              <w:rPr>
                <w:rFonts w:ascii="Consolas" w:eastAsia="Times New Roman" w:hAnsi="Consolas" w:cs="Times New Roman"/>
                <w:color w:val="CE9178"/>
                <w:sz w:val="21"/>
                <w:szCs w:val="21"/>
                <w:lang w:val="en-IN" w:eastAsia="en-IN"/>
              </w:rPr>
              <w:t>"__main__"</w:t>
            </w:r>
            <w:r w:rsidRPr="00F5058C">
              <w:rPr>
                <w:rFonts w:ascii="Consolas" w:eastAsia="Times New Roman" w:hAnsi="Consolas" w:cs="Times New Roman"/>
                <w:color w:val="CCCCCC"/>
                <w:sz w:val="21"/>
                <w:szCs w:val="21"/>
                <w:lang w:val="en-IN" w:eastAsia="en-IN"/>
              </w:rPr>
              <w:t>:</w:t>
            </w:r>
          </w:p>
          <w:p w14:paraId="3345C6A6"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r w:rsidRPr="00F5058C">
              <w:rPr>
                <w:rFonts w:ascii="Consolas" w:eastAsia="Times New Roman" w:hAnsi="Consolas" w:cs="Times New Roman"/>
                <w:color w:val="CCCCCC"/>
                <w:sz w:val="21"/>
                <w:szCs w:val="21"/>
                <w:lang w:val="en-IN" w:eastAsia="en-IN"/>
              </w:rPr>
              <w:t xml:space="preserve">    </w:t>
            </w:r>
            <w:proofErr w:type="gramStart"/>
            <w:r w:rsidRPr="00F5058C">
              <w:rPr>
                <w:rFonts w:ascii="Consolas" w:eastAsia="Times New Roman" w:hAnsi="Consolas" w:cs="Times New Roman"/>
                <w:color w:val="DCDCAA"/>
                <w:sz w:val="21"/>
                <w:szCs w:val="21"/>
                <w:lang w:val="en-IN" w:eastAsia="en-IN"/>
              </w:rPr>
              <w:t>main</w:t>
            </w:r>
            <w:r w:rsidRPr="00F5058C">
              <w:rPr>
                <w:rFonts w:ascii="Consolas" w:eastAsia="Times New Roman" w:hAnsi="Consolas" w:cs="Times New Roman"/>
                <w:color w:val="CCCCCC"/>
                <w:sz w:val="21"/>
                <w:szCs w:val="21"/>
                <w:lang w:val="en-IN" w:eastAsia="en-IN"/>
              </w:rPr>
              <w:t>(</w:t>
            </w:r>
            <w:proofErr w:type="gramEnd"/>
            <w:r w:rsidRPr="00F5058C">
              <w:rPr>
                <w:rFonts w:ascii="Consolas" w:eastAsia="Times New Roman" w:hAnsi="Consolas" w:cs="Times New Roman"/>
                <w:color w:val="CCCCCC"/>
                <w:sz w:val="21"/>
                <w:szCs w:val="21"/>
                <w:lang w:val="en-IN" w:eastAsia="en-IN"/>
              </w:rPr>
              <w:t>)</w:t>
            </w:r>
          </w:p>
          <w:p w14:paraId="16E2A6DF" w14:textId="77777777" w:rsidR="00F5058C" w:rsidRPr="00F5058C" w:rsidRDefault="00F5058C" w:rsidP="00F5058C">
            <w:pPr>
              <w:shd w:val="clear" w:color="auto" w:fill="1F1F1F"/>
              <w:spacing w:line="285" w:lineRule="atLeast"/>
              <w:rPr>
                <w:rFonts w:ascii="Consolas" w:eastAsia="Times New Roman" w:hAnsi="Consolas" w:cs="Times New Roman"/>
                <w:color w:val="CCCCCC"/>
                <w:sz w:val="21"/>
                <w:szCs w:val="21"/>
                <w:lang w:val="en-IN" w:eastAsia="en-IN"/>
              </w:rPr>
            </w:pPr>
          </w:p>
          <w:p w14:paraId="3040D89C" w14:textId="77777777" w:rsidR="00F5058C" w:rsidRDefault="00F5058C" w:rsidP="003527B8">
            <w:pPr>
              <w:rPr>
                <w:rFonts w:ascii="Times New Roman" w:eastAsia="Times New Roman" w:hAnsi="Times New Roman"/>
                <w:sz w:val="24"/>
                <w:szCs w:val="24"/>
              </w:rPr>
            </w:pPr>
          </w:p>
          <w:p w14:paraId="3F787D98" w14:textId="77777777" w:rsidR="00F5058C" w:rsidRDefault="00F5058C" w:rsidP="003527B8">
            <w:pPr>
              <w:rPr>
                <w:rFonts w:ascii="Times New Roman" w:eastAsia="Times New Roman" w:hAnsi="Times New Roman"/>
                <w:sz w:val="24"/>
                <w:szCs w:val="24"/>
              </w:rPr>
            </w:pPr>
          </w:p>
          <w:p w14:paraId="4CE3BD77" w14:textId="77777777" w:rsidR="00F5058C" w:rsidRDefault="00F5058C" w:rsidP="003527B8">
            <w:pPr>
              <w:rPr>
                <w:rFonts w:ascii="Times New Roman" w:eastAsia="Times New Roman" w:hAnsi="Times New Roman"/>
                <w:sz w:val="24"/>
                <w:szCs w:val="24"/>
              </w:rPr>
            </w:pPr>
          </w:p>
          <w:p w14:paraId="0AE015AD" w14:textId="77777777" w:rsidR="00F5058C" w:rsidRDefault="00F5058C" w:rsidP="003527B8">
            <w:pPr>
              <w:rPr>
                <w:rFonts w:ascii="Times New Roman" w:eastAsia="Times New Roman" w:hAnsi="Times New Roman"/>
                <w:sz w:val="24"/>
                <w:szCs w:val="24"/>
              </w:rPr>
            </w:pPr>
          </w:p>
          <w:p w14:paraId="58306060" w14:textId="77777777" w:rsidR="00F5058C" w:rsidRDefault="00F5058C" w:rsidP="003527B8">
            <w:pPr>
              <w:rPr>
                <w:rFonts w:ascii="Times New Roman" w:eastAsia="Times New Roman" w:hAnsi="Times New Roman"/>
                <w:sz w:val="24"/>
                <w:szCs w:val="24"/>
              </w:rPr>
            </w:pPr>
          </w:p>
          <w:p w14:paraId="156897CA" w14:textId="77777777" w:rsidR="00F5058C" w:rsidRDefault="00F5058C" w:rsidP="003527B8">
            <w:pPr>
              <w:rPr>
                <w:rFonts w:ascii="Times New Roman" w:eastAsia="Times New Roman" w:hAnsi="Times New Roman"/>
                <w:sz w:val="24"/>
                <w:szCs w:val="24"/>
              </w:rPr>
            </w:pPr>
          </w:p>
          <w:p w14:paraId="0E6C3FF8" w14:textId="77777777" w:rsidR="00F5058C" w:rsidRDefault="00F5058C" w:rsidP="003527B8">
            <w:pPr>
              <w:rPr>
                <w:rFonts w:ascii="Times New Roman" w:eastAsia="Times New Roman" w:hAnsi="Times New Roman"/>
                <w:sz w:val="24"/>
                <w:szCs w:val="24"/>
              </w:rPr>
            </w:pPr>
          </w:p>
          <w:p w14:paraId="24FE0B24" w14:textId="77777777" w:rsidR="00F5058C" w:rsidRDefault="00F5058C" w:rsidP="003527B8">
            <w:pPr>
              <w:rPr>
                <w:rFonts w:ascii="Times New Roman" w:eastAsia="Times New Roman" w:hAnsi="Times New Roman"/>
                <w:sz w:val="24"/>
                <w:szCs w:val="24"/>
              </w:rPr>
            </w:pPr>
          </w:p>
          <w:p w14:paraId="6F86EC7F" w14:textId="77777777" w:rsidR="00F5058C" w:rsidRDefault="00F5058C" w:rsidP="003527B8">
            <w:pPr>
              <w:rPr>
                <w:rFonts w:ascii="Times New Roman" w:eastAsia="Times New Roman" w:hAnsi="Times New Roman"/>
                <w:sz w:val="24"/>
                <w:szCs w:val="24"/>
              </w:rPr>
            </w:pPr>
          </w:p>
          <w:p w14:paraId="75776D9D" w14:textId="77777777" w:rsidR="00F5058C" w:rsidRDefault="00F5058C" w:rsidP="003527B8">
            <w:pPr>
              <w:rPr>
                <w:rFonts w:ascii="Times New Roman" w:eastAsia="Times New Roman" w:hAnsi="Times New Roman"/>
                <w:sz w:val="24"/>
                <w:szCs w:val="24"/>
              </w:rPr>
            </w:pPr>
          </w:p>
          <w:p w14:paraId="3AA008E2" w14:textId="77777777" w:rsidR="00EE5AA7" w:rsidRDefault="00EE5AA7" w:rsidP="003527B8">
            <w:pPr>
              <w:rPr>
                <w:rFonts w:ascii="Times New Roman" w:eastAsia="Times New Roman" w:hAnsi="Times New Roman"/>
                <w:b/>
                <w:bCs/>
                <w:sz w:val="24"/>
                <w:szCs w:val="24"/>
                <w:u w:val="single"/>
              </w:rPr>
            </w:pPr>
          </w:p>
          <w:p w14:paraId="18A623BF" w14:textId="56EC19A1" w:rsidR="00F5058C" w:rsidRPr="00F5058C" w:rsidRDefault="00F5058C" w:rsidP="003527B8">
            <w:pPr>
              <w:rPr>
                <w:rFonts w:ascii="Times New Roman" w:eastAsia="Times New Roman" w:hAnsi="Times New Roman"/>
                <w:b/>
                <w:bCs/>
                <w:sz w:val="24"/>
                <w:szCs w:val="24"/>
              </w:rPr>
            </w:pPr>
            <w:r w:rsidRPr="00F5058C">
              <w:rPr>
                <w:rFonts w:ascii="Times New Roman" w:eastAsia="Times New Roman" w:hAnsi="Times New Roman"/>
                <w:b/>
                <w:bCs/>
                <w:sz w:val="24"/>
                <w:szCs w:val="24"/>
                <w:u w:val="single"/>
              </w:rPr>
              <w:t>Question 1</w:t>
            </w:r>
            <w:r w:rsidRPr="00F5058C">
              <w:rPr>
                <w:rFonts w:ascii="Times New Roman" w:eastAsia="Times New Roman" w:hAnsi="Times New Roman"/>
                <w:b/>
                <w:bCs/>
                <w:sz w:val="24"/>
                <w:szCs w:val="24"/>
              </w:rPr>
              <w:t>:</w:t>
            </w:r>
          </w:p>
          <w:p w14:paraId="588F45A0" w14:textId="2B2AF883" w:rsidR="00F5058C" w:rsidRPr="00F5058C" w:rsidRDefault="00F5058C" w:rsidP="003527B8">
            <w:pPr>
              <w:rPr>
                <w:rFonts w:ascii="Times New Roman" w:eastAsia="Times New Roman" w:hAnsi="Times New Roman"/>
                <w:b/>
                <w:bCs/>
                <w:sz w:val="24"/>
                <w:szCs w:val="24"/>
              </w:rPr>
            </w:pPr>
            <w:r w:rsidRPr="00F5058C">
              <w:rPr>
                <w:rFonts w:ascii="Times New Roman" w:eastAsia="Times New Roman" w:hAnsi="Times New Roman"/>
                <w:b/>
                <w:bCs/>
                <w:sz w:val="24"/>
                <w:szCs w:val="24"/>
              </w:rPr>
              <w:t>A discrete memoryless channel has 6 messages with probabilities 0.3, 0.12, 0.12, 0.16, 0.15, 0.15 respectively attached to M1, M2, M3, M4, M5, M6.</w:t>
            </w:r>
          </w:p>
          <w:p w14:paraId="6C4EA829" w14:textId="62BB64A4" w:rsidR="00F5058C" w:rsidRPr="00F5058C" w:rsidRDefault="00F5058C">
            <w:pPr>
              <w:pStyle w:val="ListParagraph"/>
              <w:numPr>
                <w:ilvl w:val="0"/>
                <w:numId w:val="4"/>
              </w:numPr>
              <w:rPr>
                <w:rFonts w:ascii="Times New Roman" w:eastAsia="Times New Roman" w:hAnsi="Times New Roman"/>
                <w:b/>
                <w:bCs/>
                <w:sz w:val="24"/>
                <w:szCs w:val="24"/>
              </w:rPr>
            </w:pPr>
            <w:r w:rsidRPr="00F5058C">
              <w:rPr>
                <w:rFonts w:ascii="Times New Roman" w:eastAsia="Times New Roman" w:hAnsi="Times New Roman"/>
                <w:b/>
                <w:bCs/>
                <w:sz w:val="24"/>
                <w:szCs w:val="24"/>
              </w:rPr>
              <w:t>Plot entropy vs probability graph.</w:t>
            </w:r>
          </w:p>
          <w:p w14:paraId="053139FD" w14:textId="38A7DFAA" w:rsidR="00F5058C" w:rsidRPr="00F5058C" w:rsidRDefault="00F5058C">
            <w:pPr>
              <w:pStyle w:val="ListParagraph"/>
              <w:numPr>
                <w:ilvl w:val="0"/>
                <w:numId w:val="4"/>
              </w:numPr>
              <w:rPr>
                <w:rFonts w:ascii="Times New Roman" w:eastAsia="Times New Roman" w:hAnsi="Times New Roman"/>
                <w:b/>
                <w:bCs/>
                <w:sz w:val="24"/>
                <w:szCs w:val="24"/>
              </w:rPr>
            </w:pPr>
            <w:r w:rsidRPr="00F5058C">
              <w:rPr>
                <w:rFonts w:ascii="Times New Roman" w:eastAsia="Times New Roman" w:hAnsi="Times New Roman"/>
                <w:b/>
                <w:bCs/>
                <w:sz w:val="24"/>
                <w:szCs w:val="24"/>
              </w:rPr>
              <w:t xml:space="preserve">Determine </w:t>
            </w:r>
            <w:proofErr w:type="spellStart"/>
            <w:r w:rsidRPr="00F5058C">
              <w:rPr>
                <w:rFonts w:ascii="Times New Roman" w:eastAsia="Times New Roman" w:hAnsi="Times New Roman"/>
                <w:b/>
                <w:bCs/>
                <w:sz w:val="24"/>
                <w:szCs w:val="24"/>
              </w:rPr>
              <w:t>Hmax</w:t>
            </w:r>
            <w:proofErr w:type="spellEnd"/>
            <w:r w:rsidRPr="00F5058C">
              <w:rPr>
                <w:rFonts w:ascii="Times New Roman" w:eastAsia="Times New Roman" w:hAnsi="Times New Roman"/>
                <w:b/>
                <w:bCs/>
                <w:sz w:val="24"/>
                <w:szCs w:val="24"/>
              </w:rPr>
              <w:t xml:space="preserve"> if message rate follows Nyquist criteria for band limited signal at 4Khz. </w:t>
            </w:r>
          </w:p>
          <w:p w14:paraId="731E10E9" w14:textId="170FFE27" w:rsidR="00F5058C" w:rsidRDefault="00F5058C">
            <w:pPr>
              <w:pStyle w:val="ListParagraph"/>
              <w:numPr>
                <w:ilvl w:val="0"/>
                <w:numId w:val="4"/>
              </w:numPr>
              <w:rPr>
                <w:rFonts w:ascii="Times New Roman" w:eastAsia="Times New Roman" w:hAnsi="Times New Roman"/>
                <w:b/>
                <w:bCs/>
                <w:sz w:val="24"/>
                <w:szCs w:val="24"/>
              </w:rPr>
            </w:pPr>
            <w:r w:rsidRPr="00F5058C">
              <w:rPr>
                <w:rFonts w:ascii="Times New Roman" w:eastAsia="Times New Roman" w:hAnsi="Times New Roman"/>
                <w:b/>
                <w:bCs/>
                <w:sz w:val="24"/>
                <w:szCs w:val="24"/>
              </w:rPr>
              <w:t xml:space="preserve">Determine maximum channel capacity. </w:t>
            </w:r>
          </w:p>
          <w:p w14:paraId="6BBB5449" w14:textId="77777777" w:rsidR="00F5058C" w:rsidRDefault="00F5058C" w:rsidP="00F5058C">
            <w:pPr>
              <w:rPr>
                <w:rFonts w:ascii="Times New Roman" w:eastAsia="Times New Roman" w:hAnsi="Times New Roman"/>
                <w:b/>
                <w:bCs/>
                <w:sz w:val="24"/>
                <w:szCs w:val="24"/>
              </w:rPr>
            </w:pPr>
          </w:p>
          <w:p w14:paraId="302B1CCE" w14:textId="0BD2AB3C" w:rsidR="00F5058C" w:rsidRDefault="00B7505F" w:rsidP="00B7505F">
            <w:pPr>
              <w:jc w:val="center"/>
              <w:rPr>
                <w:rFonts w:ascii="Times New Roman" w:eastAsia="Times New Roman" w:hAnsi="Times New Roman"/>
                <w:b/>
                <w:bCs/>
                <w:sz w:val="24"/>
                <w:szCs w:val="24"/>
              </w:rPr>
            </w:pPr>
            <w:r w:rsidRPr="00B7505F">
              <w:rPr>
                <w:rFonts w:ascii="Times New Roman" w:eastAsia="Times New Roman" w:hAnsi="Times New Roman"/>
                <w:b/>
                <w:bCs/>
                <w:noProof/>
                <w:sz w:val="24"/>
                <w:szCs w:val="24"/>
              </w:rPr>
              <w:drawing>
                <wp:inline distT="0" distB="0" distL="0" distR="0" wp14:anchorId="2BFFE51B" wp14:editId="6821136F">
                  <wp:extent cx="2891790" cy="1930959"/>
                  <wp:effectExtent l="19050" t="19050" r="22860" b="12700"/>
                  <wp:docPr id="127598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85967" name=""/>
                          <pic:cNvPicPr/>
                        </pic:nvPicPr>
                        <pic:blipFill>
                          <a:blip r:embed="rId8"/>
                          <a:stretch>
                            <a:fillRect/>
                          </a:stretch>
                        </pic:blipFill>
                        <pic:spPr>
                          <a:xfrm>
                            <a:off x="0" y="0"/>
                            <a:ext cx="2905311" cy="1939988"/>
                          </a:xfrm>
                          <a:prstGeom prst="rect">
                            <a:avLst/>
                          </a:prstGeom>
                          <a:ln>
                            <a:solidFill>
                              <a:schemeClr val="tx1"/>
                            </a:solidFill>
                          </a:ln>
                        </pic:spPr>
                      </pic:pic>
                    </a:graphicData>
                  </a:graphic>
                </wp:inline>
              </w:drawing>
            </w:r>
          </w:p>
          <w:p w14:paraId="0BA1899F" w14:textId="77777777" w:rsidR="00B7505F" w:rsidRDefault="00B7505F" w:rsidP="00B7505F">
            <w:pPr>
              <w:jc w:val="center"/>
              <w:rPr>
                <w:rFonts w:ascii="Times New Roman" w:eastAsia="Times New Roman" w:hAnsi="Times New Roman"/>
                <w:b/>
                <w:bCs/>
                <w:sz w:val="24"/>
                <w:szCs w:val="24"/>
              </w:rPr>
            </w:pPr>
          </w:p>
          <w:p w14:paraId="7EA38EBA" w14:textId="471EC533" w:rsidR="00B7505F" w:rsidRPr="00F5058C" w:rsidRDefault="00B7505F" w:rsidP="00B7505F">
            <w:pPr>
              <w:jc w:val="center"/>
              <w:rPr>
                <w:rFonts w:ascii="Times New Roman" w:eastAsia="Times New Roman" w:hAnsi="Times New Roman"/>
                <w:b/>
                <w:bCs/>
                <w:sz w:val="24"/>
                <w:szCs w:val="24"/>
              </w:rPr>
            </w:pPr>
            <w:r w:rsidRPr="00B7505F">
              <w:rPr>
                <w:rFonts w:ascii="Times New Roman" w:eastAsia="Times New Roman" w:hAnsi="Times New Roman"/>
                <w:b/>
                <w:bCs/>
                <w:noProof/>
                <w:sz w:val="24"/>
                <w:szCs w:val="24"/>
              </w:rPr>
              <w:drawing>
                <wp:inline distT="0" distB="0" distL="0" distR="0" wp14:anchorId="0280039B" wp14:editId="73626429">
                  <wp:extent cx="4411980" cy="3954442"/>
                  <wp:effectExtent l="19050" t="19050" r="26670" b="27305"/>
                  <wp:docPr id="128341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11337" name=""/>
                          <pic:cNvPicPr/>
                        </pic:nvPicPr>
                        <pic:blipFill>
                          <a:blip r:embed="rId9"/>
                          <a:stretch>
                            <a:fillRect/>
                          </a:stretch>
                        </pic:blipFill>
                        <pic:spPr>
                          <a:xfrm>
                            <a:off x="0" y="0"/>
                            <a:ext cx="4421642" cy="3963102"/>
                          </a:xfrm>
                          <a:prstGeom prst="rect">
                            <a:avLst/>
                          </a:prstGeom>
                          <a:ln>
                            <a:solidFill>
                              <a:schemeClr val="tx1"/>
                            </a:solidFill>
                          </a:ln>
                        </pic:spPr>
                      </pic:pic>
                    </a:graphicData>
                  </a:graphic>
                </wp:inline>
              </w:drawing>
            </w:r>
          </w:p>
          <w:p w14:paraId="0CE194CD" w14:textId="77777777" w:rsidR="00F5058C" w:rsidRDefault="00F5058C" w:rsidP="003527B8">
            <w:pPr>
              <w:rPr>
                <w:rFonts w:ascii="Times New Roman" w:eastAsia="Times New Roman" w:hAnsi="Times New Roman"/>
                <w:sz w:val="24"/>
                <w:szCs w:val="24"/>
              </w:rPr>
            </w:pPr>
          </w:p>
          <w:p w14:paraId="7D72B372" w14:textId="77777777" w:rsidR="00B23511" w:rsidRDefault="00B23511" w:rsidP="003527B8">
            <w:pPr>
              <w:rPr>
                <w:rFonts w:ascii="Times New Roman" w:eastAsia="Times New Roman" w:hAnsi="Times New Roman"/>
                <w:sz w:val="24"/>
                <w:szCs w:val="24"/>
              </w:rPr>
            </w:pPr>
          </w:p>
          <w:p w14:paraId="2399EB6D" w14:textId="77777777" w:rsidR="00B23511" w:rsidRDefault="00B23511" w:rsidP="003527B8">
            <w:pPr>
              <w:rPr>
                <w:rFonts w:ascii="Times New Roman" w:eastAsia="Times New Roman" w:hAnsi="Times New Roman"/>
                <w:sz w:val="24"/>
                <w:szCs w:val="24"/>
              </w:rPr>
            </w:pPr>
          </w:p>
          <w:p w14:paraId="2AD03AC2" w14:textId="77777777" w:rsidR="00B23511" w:rsidRPr="00B23511" w:rsidRDefault="00B23511" w:rsidP="003527B8">
            <w:pPr>
              <w:rPr>
                <w:rFonts w:ascii="Times New Roman" w:eastAsia="Times New Roman" w:hAnsi="Times New Roman"/>
                <w:b/>
                <w:bCs/>
                <w:sz w:val="24"/>
                <w:szCs w:val="24"/>
              </w:rPr>
            </w:pPr>
            <w:r w:rsidRPr="00B23511">
              <w:rPr>
                <w:rFonts w:ascii="Times New Roman" w:eastAsia="Times New Roman" w:hAnsi="Times New Roman"/>
                <w:b/>
                <w:bCs/>
                <w:sz w:val="24"/>
                <w:szCs w:val="24"/>
                <w:u w:val="single"/>
              </w:rPr>
              <w:t>Question 2</w:t>
            </w:r>
            <w:r w:rsidRPr="00B23511">
              <w:rPr>
                <w:rFonts w:ascii="Times New Roman" w:eastAsia="Times New Roman" w:hAnsi="Times New Roman"/>
                <w:b/>
                <w:bCs/>
                <w:sz w:val="24"/>
                <w:szCs w:val="24"/>
              </w:rPr>
              <w:t>:</w:t>
            </w:r>
          </w:p>
          <w:p w14:paraId="3A41AD9C" w14:textId="77777777" w:rsidR="00B23511" w:rsidRDefault="00B23511" w:rsidP="003527B8">
            <w:pPr>
              <w:rPr>
                <w:rFonts w:ascii="Times New Roman" w:eastAsia="Times New Roman" w:hAnsi="Times New Roman"/>
                <w:b/>
                <w:bCs/>
                <w:sz w:val="24"/>
                <w:szCs w:val="24"/>
              </w:rPr>
            </w:pPr>
            <w:r w:rsidRPr="00B23511">
              <w:rPr>
                <w:rFonts w:ascii="Times New Roman" w:eastAsia="Times New Roman" w:hAnsi="Times New Roman"/>
                <w:b/>
                <w:bCs/>
                <w:sz w:val="24"/>
                <w:szCs w:val="24"/>
              </w:rPr>
              <w:t>A 2kHz channel has a signal to noise ratio 24dB. Calculate channel in bps.</w:t>
            </w:r>
          </w:p>
          <w:p w14:paraId="25F5B157" w14:textId="77777777" w:rsidR="00B23511" w:rsidRDefault="00B23511" w:rsidP="003527B8">
            <w:pPr>
              <w:rPr>
                <w:rFonts w:ascii="Times New Roman" w:eastAsia="Times New Roman" w:hAnsi="Times New Roman"/>
                <w:b/>
                <w:bCs/>
                <w:sz w:val="24"/>
                <w:szCs w:val="24"/>
              </w:rPr>
            </w:pPr>
          </w:p>
          <w:p w14:paraId="020710C4" w14:textId="77777777" w:rsidR="00B23511" w:rsidRDefault="00B23511" w:rsidP="00B23511">
            <w:pPr>
              <w:jc w:val="center"/>
              <w:rPr>
                <w:rFonts w:ascii="Times New Roman" w:eastAsia="Times New Roman" w:hAnsi="Times New Roman"/>
                <w:sz w:val="24"/>
                <w:szCs w:val="24"/>
              </w:rPr>
            </w:pPr>
            <w:r w:rsidRPr="00B23511">
              <w:rPr>
                <w:rFonts w:ascii="Times New Roman" w:eastAsia="Times New Roman" w:hAnsi="Times New Roman"/>
                <w:noProof/>
                <w:sz w:val="24"/>
                <w:szCs w:val="24"/>
              </w:rPr>
              <w:drawing>
                <wp:inline distT="0" distB="0" distL="0" distR="0" wp14:anchorId="52184C2F" wp14:editId="641AECF1">
                  <wp:extent cx="4897524" cy="3749040"/>
                  <wp:effectExtent l="19050" t="19050" r="17780" b="22860"/>
                  <wp:docPr id="186673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5468" name=""/>
                          <pic:cNvPicPr/>
                        </pic:nvPicPr>
                        <pic:blipFill>
                          <a:blip r:embed="rId10"/>
                          <a:stretch>
                            <a:fillRect/>
                          </a:stretch>
                        </pic:blipFill>
                        <pic:spPr>
                          <a:xfrm>
                            <a:off x="0" y="0"/>
                            <a:ext cx="4900261" cy="3751135"/>
                          </a:xfrm>
                          <a:prstGeom prst="rect">
                            <a:avLst/>
                          </a:prstGeom>
                          <a:ln>
                            <a:solidFill>
                              <a:schemeClr val="tx1"/>
                            </a:solidFill>
                          </a:ln>
                        </pic:spPr>
                      </pic:pic>
                    </a:graphicData>
                  </a:graphic>
                </wp:inline>
              </w:drawing>
            </w:r>
          </w:p>
          <w:p w14:paraId="67EA0EF1" w14:textId="3A2C5727" w:rsidR="00B23511" w:rsidRPr="003527B8" w:rsidRDefault="00B23511" w:rsidP="00B23511">
            <w:pPr>
              <w:jc w:val="center"/>
              <w:rPr>
                <w:rFonts w:ascii="Times New Roman" w:eastAsia="Times New Roman" w:hAnsi="Times New Roman"/>
                <w:sz w:val="24"/>
                <w:szCs w:val="24"/>
              </w:rPr>
            </w:pPr>
          </w:p>
        </w:tc>
      </w:tr>
    </w:tbl>
    <w:p w14:paraId="1950BCF9" w14:textId="77777777" w:rsidR="006E772D" w:rsidRDefault="006E772D" w:rsidP="00950E55">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10004"/>
      </w:tblGrid>
      <w:tr w:rsidR="007609F2" w14:paraId="286D7074" w14:textId="77777777" w:rsidTr="00EB42EE">
        <w:tc>
          <w:tcPr>
            <w:tcW w:w="10004" w:type="dxa"/>
          </w:tcPr>
          <w:p w14:paraId="496E52DB" w14:textId="77777777" w:rsidR="007609F2" w:rsidRPr="007609F2" w:rsidRDefault="00011491" w:rsidP="00B23511">
            <w:pPr>
              <w:shd w:val="clear" w:color="auto" w:fill="FFFFFF"/>
              <w:spacing w:before="80" w:after="80"/>
              <w:ind w:left="-709" w:firstLine="709"/>
              <w:rPr>
                <w:rFonts w:ascii="Arial" w:eastAsia="Times New Roman" w:hAnsi="Arial" w:cs="Arial"/>
                <w:b/>
                <w:color w:val="222222"/>
                <w:sz w:val="24"/>
                <w:szCs w:val="24"/>
              </w:rPr>
            </w:pPr>
            <w:r>
              <w:rPr>
                <w:rFonts w:ascii="Times New Roman" w:hAnsi="Times New Roman"/>
                <w:b/>
                <w:color w:val="BC202E"/>
                <w:sz w:val="24"/>
                <w:szCs w:val="24"/>
              </w:rPr>
              <w:t>Observations:</w:t>
            </w:r>
          </w:p>
        </w:tc>
      </w:tr>
      <w:tr w:rsidR="007609F2" w14:paraId="787C801A" w14:textId="77777777" w:rsidTr="004339B8">
        <w:trPr>
          <w:trHeight w:val="1628"/>
        </w:trPr>
        <w:tc>
          <w:tcPr>
            <w:tcW w:w="10004" w:type="dxa"/>
            <w:vAlign w:val="center"/>
          </w:tcPr>
          <w:p w14:paraId="3D6D5469" w14:textId="77777777" w:rsidR="00B23511" w:rsidRDefault="00B23511" w:rsidP="00824002">
            <w:pPr>
              <w:autoSpaceDE w:val="0"/>
              <w:autoSpaceDN w:val="0"/>
              <w:adjustRightInd w:val="0"/>
              <w:rPr>
                <w:rFonts w:ascii="Times New Roman" w:hAnsi="Times New Roman"/>
                <w:iCs/>
                <w:sz w:val="24"/>
                <w:szCs w:val="24"/>
              </w:rPr>
            </w:pPr>
          </w:p>
          <w:p w14:paraId="097FE444" w14:textId="56B373C6" w:rsidR="003527B8" w:rsidRDefault="003527B8" w:rsidP="00B23511">
            <w:pPr>
              <w:autoSpaceDE w:val="0"/>
              <w:autoSpaceDN w:val="0"/>
              <w:adjustRightInd w:val="0"/>
              <w:spacing w:before="80" w:after="80"/>
              <w:rPr>
                <w:rFonts w:ascii="Times New Roman" w:hAnsi="Times New Roman"/>
                <w:iCs/>
                <w:sz w:val="24"/>
                <w:szCs w:val="24"/>
              </w:rPr>
            </w:pPr>
            <w:r>
              <w:rPr>
                <w:rFonts w:ascii="Times New Roman" w:hAnsi="Times New Roman"/>
                <w:iCs/>
                <w:sz w:val="24"/>
                <w:szCs w:val="24"/>
              </w:rPr>
              <w:t xml:space="preserve">Note down the results obtained using </w:t>
            </w:r>
            <w:r w:rsidR="00073DA5">
              <w:rPr>
                <w:rFonts w:ascii="Times New Roman" w:hAnsi="Times New Roman"/>
                <w:iCs/>
                <w:sz w:val="24"/>
                <w:szCs w:val="24"/>
              </w:rPr>
              <w:t>mathematical analysis:</w:t>
            </w:r>
          </w:p>
          <w:p w14:paraId="0A64BB2E" w14:textId="77777777" w:rsidR="00073DA5" w:rsidRPr="00073DA5" w:rsidRDefault="00073DA5">
            <w:pPr>
              <w:pStyle w:val="ListParagraph"/>
              <w:numPr>
                <w:ilvl w:val="0"/>
                <w:numId w:val="3"/>
              </w:numPr>
              <w:autoSpaceDE w:val="0"/>
              <w:autoSpaceDN w:val="0"/>
              <w:adjustRightInd w:val="0"/>
              <w:spacing w:before="80" w:after="80"/>
              <w:rPr>
                <w:rFonts w:ascii="Times New Roman" w:hAnsi="Times New Roman"/>
                <w:sz w:val="24"/>
                <w:szCs w:val="24"/>
              </w:rPr>
            </w:pPr>
            <w:r w:rsidRPr="00073DA5">
              <w:rPr>
                <w:rFonts w:ascii="Times New Roman" w:hAnsi="Times New Roman"/>
                <w:sz w:val="24"/>
                <w:szCs w:val="24"/>
              </w:rPr>
              <w:t>Channel Capacity of various communication channels</w:t>
            </w:r>
          </w:p>
          <w:p w14:paraId="556D8935" w14:textId="77777777" w:rsidR="00073DA5" w:rsidRPr="00073DA5" w:rsidRDefault="00073DA5">
            <w:pPr>
              <w:pStyle w:val="ListParagraph"/>
              <w:numPr>
                <w:ilvl w:val="0"/>
                <w:numId w:val="3"/>
              </w:numPr>
              <w:autoSpaceDE w:val="0"/>
              <w:autoSpaceDN w:val="0"/>
              <w:adjustRightInd w:val="0"/>
              <w:spacing w:before="80" w:after="80"/>
              <w:rPr>
                <w:rFonts w:ascii="Times New Roman" w:hAnsi="Times New Roman"/>
                <w:sz w:val="24"/>
                <w:szCs w:val="24"/>
              </w:rPr>
            </w:pPr>
            <w:r w:rsidRPr="00073DA5">
              <w:rPr>
                <w:rFonts w:ascii="Times New Roman" w:hAnsi="Times New Roman"/>
                <w:sz w:val="24"/>
                <w:szCs w:val="24"/>
              </w:rPr>
              <w:t>Entropy</w:t>
            </w:r>
          </w:p>
          <w:p w14:paraId="6635AA9E" w14:textId="77777777" w:rsidR="00073DA5" w:rsidRPr="00073DA5" w:rsidRDefault="00073DA5">
            <w:pPr>
              <w:pStyle w:val="ListParagraph"/>
              <w:numPr>
                <w:ilvl w:val="0"/>
                <w:numId w:val="3"/>
              </w:numPr>
              <w:autoSpaceDE w:val="0"/>
              <w:autoSpaceDN w:val="0"/>
              <w:adjustRightInd w:val="0"/>
              <w:spacing w:before="80" w:after="80"/>
              <w:rPr>
                <w:rFonts w:ascii="Times New Roman" w:hAnsi="Times New Roman"/>
                <w:sz w:val="24"/>
                <w:szCs w:val="24"/>
              </w:rPr>
            </w:pPr>
            <w:r w:rsidRPr="00073DA5">
              <w:rPr>
                <w:rFonts w:ascii="Times New Roman" w:hAnsi="Times New Roman"/>
                <w:sz w:val="24"/>
                <w:szCs w:val="24"/>
              </w:rPr>
              <w:t>Maximum Channel Capacity</w:t>
            </w:r>
          </w:p>
          <w:p w14:paraId="33DF4C9C" w14:textId="77777777" w:rsidR="00073DA5" w:rsidRPr="00073DA5" w:rsidRDefault="00073DA5">
            <w:pPr>
              <w:pStyle w:val="ListParagraph"/>
              <w:numPr>
                <w:ilvl w:val="0"/>
                <w:numId w:val="3"/>
              </w:numPr>
              <w:autoSpaceDE w:val="0"/>
              <w:autoSpaceDN w:val="0"/>
              <w:adjustRightInd w:val="0"/>
              <w:spacing w:before="80" w:after="80"/>
              <w:rPr>
                <w:rFonts w:ascii="Times New Roman" w:hAnsi="Times New Roman"/>
                <w:iCs/>
                <w:sz w:val="24"/>
                <w:szCs w:val="24"/>
              </w:rPr>
            </w:pPr>
            <w:r w:rsidRPr="00073DA5">
              <w:rPr>
                <w:rFonts w:ascii="Times New Roman" w:eastAsia="Times New Roman" w:hAnsi="Times New Roman"/>
                <w:sz w:val="24"/>
                <w:szCs w:val="24"/>
              </w:rPr>
              <w:t xml:space="preserve">Plot of Entropy vs probability </w:t>
            </w:r>
          </w:p>
          <w:p w14:paraId="188AD504" w14:textId="77777777" w:rsidR="00073DA5" w:rsidRPr="00073DA5" w:rsidRDefault="00073DA5" w:rsidP="00B23511">
            <w:pPr>
              <w:pStyle w:val="ListParagraph"/>
              <w:autoSpaceDE w:val="0"/>
              <w:autoSpaceDN w:val="0"/>
              <w:adjustRightInd w:val="0"/>
              <w:spacing w:before="80" w:after="80"/>
              <w:rPr>
                <w:rFonts w:ascii="Times New Roman" w:hAnsi="Times New Roman"/>
                <w:iCs/>
                <w:sz w:val="24"/>
                <w:szCs w:val="24"/>
              </w:rPr>
            </w:pPr>
          </w:p>
          <w:p w14:paraId="211AB3DA" w14:textId="77777777" w:rsidR="003527B8" w:rsidRDefault="003527B8" w:rsidP="00B23511">
            <w:pPr>
              <w:autoSpaceDE w:val="0"/>
              <w:autoSpaceDN w:val="0"/>
              <w:adjustRightInd w:val="0"/>
              <w:spacing w:before="80" w:after="80"/>
              <w:rPr>
                <w:rFonts w:ascii="Times New Roman" w:hAnsi="Times New Roman"/>
                <w:iCs/>
                <w:sz w:val="24"/>
                <w:szCs w:val="24"/>
              </w:rPr>
            </w:pPr>
            <w:r>
              <w:rPr>
                <w:rFonts w:ascii="Times New Roman" w:hAnsi="Times New Roman"/>
                <w:iCs/>
                <w:sz w:val="24"/>
                <w:szCs w:val="24"/>
              </w:rPr>
              <w:t>Validate your results by values obtained from the program.</w:t>
            </w:r>
          </w:p>
          <w:p w14:paraId="10D6073C" w14:textId="77777777" w:rsidR="00EE5AA7" w:rsidRDefault="00EE5AA7" w:rsidP="00B23511">
            <w:pPr>
              <w:autoSpaceDE w:val="0"/>
              <w:autoSpaceDN w:val="0"/>
              <w:adjustRightInd w:val="0"/>
              <w:spacing w:before="80" w:after="80"/>
              <w:rPr>
                <w:rFonts w:ascii="Times New Roman" w:hAnsi="Times New Roman"/>
                <w:iCs/>
                <w:sz w:val="24"/>
                <w:szCs w:val="24"/>
              </w:rPr>
            </w:pPr>
          </w:p>
          <w:p w14:paraId="1DA3448B" w14:textId="77777777" w:rsidR="00EE5AA7" w:rsidRDefault="00EE5AA7" w:rsidP="00B23511">
            <w:pPr>
              <w:autoSpaceDE w:val="0"/>
              <w:autoSpaceDN w:val="0"/>
              <w:adjustRightInd w:val="0"/>
              <w:spacing w:before="80" w:after="80"/>
              <w:rPr>
                <w:rFonts w:ascii="Times New Roman" w:hAnsi="Times New Roman"/>
                <w:iCs/>
                <w:sz w:val="24"/>
                <w:szCs w:val="24"/>
              </w:rPr>
            </w:pPr>
          </w:p>
          <w:p w14:paraId="7F971A08" w14:textId="77777777" w:rsidR="00EE5AA7" w:rsidRDefault="00EE5AA7" w:rsidP="00B23511">
            <w:pPr>
              <w:autoSpaceDE w:val="0"/>
              <w:autoSpaceDN w:val="0"/>
              <w:adjustRightInd w:val="0"/>
              <w:spacing w:before="80" w:after="80"/>
              <w:rPr>
                <w:rFonts w:ascii="Times New Roman" w:hAnsi="Times New Roman"/>
                <w:iCs/>
                <w:sz w:val="24"/>
                <w:szCs w:val="24"/>
              </w:rPr>
            </w:pPr>
          </w:p>
          <w:p w14:paraId="2DEE65EB" w14:textId="77777777" w:rsidR="00EE5AA7" w:rsidRDefault="00EE5AA7" w:rsidP="00B23511">
            <w:pPr>
              <w:autoSpaceDE w:val="0"/>
              <w:autoSpaceDN w:val="0"/>
              <w:adjustRightInd w:val="0"/>
              <w:spacing w:before="80" w:after="80"/>
              <w:rPr>
                <w:rFonts w:ascii="Times New Roman" w:hAnsi="Times New Roman"/>
                <w:iCs/>
                <w:sz w:val="24"/>
                <w:szCs w:val="24"/>
              </w:rPr>
            </w:pPr>
          </w:p>
          <w:p w14:paraId="08231690" w14:textId="77777777" w:rsidR="00EE5AA7" w:rsidRDefault="00EE5AA7" w:rsidP="00B23511">
            <w:pPr>
              <w:autoSpaceDE w:val="0"/>
              <w:autoSpaceDN w:val="0"/>
              <w:adjustRightInd w:val="0"/>
              <w:spacing w:before="80" w:after="80"/>
              <w:rPr>
                <w:rFonts w:ascii="Times New Roman" w:hAnsi="Times New Roman"/>
                <w:iCs/>
                <w:sz w:val="24"/>
                <w:szCs w:val="24"/>
              </w:rPr>
            </w:pPr>
          </w:p>
          <w:p w14:paraId="41EA8871" w14:textId="77777777" w:rsidR="00EE5AA7" w:rsidRDefault="00EE5AA7" w:rsidP="00B23511">
            <w:pPr>
              <w:autoSpaceDE w:val="0"/>
              <w:autoSpaceDN w:val="0"/>
              <w:adjustRightInd w:val="0"/>
              <w:spacing w:before="80" w:after="80"/>
              <w:rPr>
                <w:rFonts w:ascii="Times New Roman" w:hAnsi="Times New Roman"/>
                <w:iCs/>
                <w:sz w:val="24"/>
                <w:szCs w:val="24"/>
              </w:rPr>
            </w:pPr>
          </w:p>
          <w:p w14:paraId="1D77041C" w14:textId="7B3600D1" w:rsidR="00EE5AA7" w:rsidRPr="00EE5AA7" w:rsidRDefault="00EE5AA7" w:rsidP="00EE5AA7">
            <w:pPr>
              <w:autoSpaceDE w:val="0"/>
              <w:autoSpaceDN w:val="0"/>
              <w:adjustRightInd w:val="0"/>
              <w:spacing w:before="80" w:after="80"/>
              <w:jc w:val="center"/>
              <w:rPr>
                <w:rFonts w:ascii="Times New Roman" w:hAnsi="Times New Roman"/>
                <w:iCs/>
                <w:sz w:val="24"/>
                <w:szCs w:val="24"/>
                <w:lang w:val="en-IN"/>
              </w:rPr>
            </w:pPr>
            <w:r w:rsidRPr="00EE5AA7">
              <w:rPr>
                <w:rFonts w:ascii="Times New Roman" w:hAnsi="Times New Roman"/>
                <w:iCs/>
                <w:noProof/>
                <w:sz w:val="24"/>
                <w:szCs w:val="24"/>
                <w:lang w:val="en-IN"/>
              </w:rPr>
              <w:drawing>
                <wp:inline distT="0" distB="0" distL="0" distR="0" wp14:anchorId="2326AAE6" wp14:editId="058F3738">
                  <wp:extent cx="5166087" cy="7230836"/>
                  <wp:effectExtent l="19050" t="19050" r="15875" b="27305"/>
                  <wp:docPr id="520230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175221" cy="7243620"/>
                          </a:xfrm>
                          <a:prstGeom prst="rect">
                            <a:avLst/>
                          </a:prstGeom>
                          <a:noFill/>
                          <a:ln>
                            <a:solidFill>
                              <a:schemeClr val="tx1"/>
                            </a:solidFill>
                          </a:ln>
                        </pic:spPr>
                      </pic:pic>
                    </a:graphicData>
                  </a:graphic>
                </wp:inline>
              </w:drawing>
            </w:r>
          </w:p>
          <w:p w14:paraId="420677F0" w14:textId="77777777" w:rsidR="00EE5AA7" w:rsidRDefault="00EE5AA7" w:rsidP="00B23511">
            <w:pPr>
              <w:autoSpaceDE w:val="0"/>
              <w:autoSpaceDN w:val="0"/>
              <w:adjustRightInd w:val="0"/>
              <w:spacing w:before="80" w:after="80"/>
              <w:rPr>
                <w:rFonts w:ascii="Times New Roman" w:hAnsi="Times New Roman"/>
                <w:iCs/>
                <w:sz w:val="24"/>
                <w:szCs w:val="24"/>
              </w:rPr>
            </w:pPr>
          </w:p>
          <w:p w14:paraId="76E450EF" w14:textId="77777777" w:rsidR="00EE5AA7" w:rsidRDefault="00EE5AA7" w:rsidP="00B23511">
            <w:pPr>
              <w:autoSpaceDE w:val="0"/>
              <w:autoSpaceDN w:val="0"/>
              <w:adjustRightInd w:val="0"/>
              <w:spacing w:before="80" w:after="80"/>
              <w:rPr>
                <w:rFonts w:ascii="Times New Roman" w:hAnsi="Times New Roman"/>
                <w:iCs/>
                <w:sz w:val="24"/>
                <w:szCs w:val="24"/>
              </w:rPr>
            </w:pPr>
          </w:p>
          <w:p w14:paraId="549E0A38" w14:textId="77777777" w:rsidR="00EE5AA7" w:rsidRDefault="00EE5AA7" w:rsidP="00B23511">
            <w:pPr>
              <w:autoSpaceDE w:val="0"/>
              <w:autoSpaceDN w:val="0"/>
              <w:adjustRightInd w:val="0"/>
              <w:spacing w:before="80" w:after="80"/>
              <w:rPr>
                <w:rFonts w:ascii="Times New Roman" w:hAnsi="Times New Roman"/>
                <w:iCs/>
                <w:sz w:val="24"/>
                <w:szCs w:val="24"/>
              </w:rPr>
            </w:pPr>
          </w:p>
          <w:p w14:paraId="2C68DD65" w14:textId="1E77A45C" w:rsidR="00EE5AA7" w:rsidRDefault="00EE5AA7" w:rsidP="00EE5AA7">
            <w:pPr>
              <w:autoSpaceDE w:val="0"/>
              <w:autoSpaceDN w:val="0"/>
              <w:adjustRightInd w:val="0"/>
              <w:spacing w:before="80" w:after="80"/>
              <w:jc w:val="center"/>
              <w:rPr>
                <w:rFonts w:ascii="Times New Roman" w:hAnsi="Times New Roman"/>
                <w:iCs/>
                <w:sz w:val="24"/>
                <w:szCs w:val="24"/>
              </w:rPr>
            </w:pPr>
            <w:r>
              <w:rPr>
                <w:noProof/>
              </w:rPr>
              <w:drawing>
                <wp:inline distT="0" distB="0" distL="0" distR="0" wp14:anchorId="1E94093A" wp14:editId="6190A146">
                  <wp:extent cx="2589963" cy="4141237"/>
                  <wp:effectExtent l="24447" t="13653" r="25718" b="25717"/>
                  <wp:docPr id="1308110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2595002" cy="4149294"/>
                          </a:xfrm>
                          <a:prstGeom prst="rect">
                            <a:avLst/>
                          </a:prstGeom>
                          <a:noFill/>
                          <a:ln>
                            <a:solidFill>
                              <a:schemeClr val="tx1"/>
                            </a:solidFill>
                          </a:ln>
                        </pic:spPr>
                      </pic:pic>
                    </a:graphicData>
                  </a:graphic>
                </wp:inline>
              </w:drawing>
            </w:r>
          </w:p>
          <w:p w14:paraId="75279D93" w14:textId="77777777" w:rsidR="00EE5AA7" w:rsidRDefault="00EE5AA7" w:rsidP="00EE5AA7">
            <w:pPr>
              <w:autoSpaceDE w:val="0"/>
              <w:autoSpaceDN w:val="0"/>
              <w:adjustRightInd w:val="0"/>
              <w:spacing w:before="80" w:after="80"/>
              <w:jc w:val="center"/>
              <w:rPr>
                <w:rFonts w:ascii="Times New Roman" w:hAnsi="Times New Roman"/>
                <w:iCs/>
                <w:sz w:val="24"/>
                <w:szCs w:val="24"/>
              </w:rPr>
            </w:pPr>
          </w:p>
          <w:p w14:paraId="2BA45907" w14:textId="77777777" w:rsidR="00F01AD5" w:rsidRDefault="00EE5AA7" w:rsidP="00EE5AA7">
            <w:pPr>
              <w:autoSpaceDE w:val="0"/>
              <w:autoSpaceDN w:val="0"/>
              <w:adjustRightInd w:val="0"/>
              <w:spacing w:before="80" w:after="80"/>
              <w:jc w:val="center"/>
              <w:rPr>
                <w:rFonts w:ascii="Times New Roman" w:hAnsi="Times New Roman"/>
                <w:iCs/>
                <w:sz w:val="24"/>
                <w:szCs w:val="24"/>
              </w:rPr>
            </w:pPr>
            <w:r>
              <w:rPr>
                <w:noProof/>
              </w:rPr>
              <w:drawing>
                <wp:inline distT="0" distB="0" distL="0" distR="0" wp14:anchorId="5BEF25C7" wp14:editId="48FE96E5">
                  <wp:extent cx="5337597" cy="4509407"/>
                  <wp:effectExtent l="19050" t="19050" r="15875" b="24765"/>
                  <wp:docPr id="12586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rcRect b="41925"/>
                          <a:stretch/>
                        </pic:blipFill>
                        <pic:spPr bwMode="auto">
                          <a:xfrm>
                            <a:off x="0" y="0"/>
                            <a:ext cx="5350240" cy="45200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726AEB" w14:textId="33BD45F0" w:rsidR="00EE5AA7" w:rsidRPr="004339B8" w:rsidRDefault="00EE5AA7" w:rsidP="00EE5AA7">
            <w:pPr>
              <w:autoSpaceDE w:val="0"/>
              <w:autoSpaceDN w:val="0"/>
              <w:adjustRightInd w:val="0"/>
              <w:spacing w:before="80" w:after="80"/>
              <w:jc w:val="center"/>
              <w:rPr>
                <w:rFonts w:ascii="Times New Roman" w:hAnsi="Times New Roman"/>
                <w:iCs/>
                <w:sz w:val="24"/>
                <w:szCs w:val="24"/>
              </w:rPr>
            </w:pPr>
          </w:p>
        </w:tc>
      </w:tr>
    </w:tbl>
    <w:p w14:paraId="0EF550CD" w14:textId="77777777" w:rsidR="00BF6638" w:rsidRPr="00EE5AA7" w:rsidRDefault="00BF6638" w:rsidP="00011491">
      <w:pPr>
        <w:widowControl w:val="0"/>
        <w:suppressAutoHyphens/>
        <w:spacing w:after="0" w:line="264" w:lineRule="auto"/>
        <w:jc w:val="both"/>
        <w:rPr>
          <w:rFonts w:ascii="Times New Roman" w:hAnsi="Times New Roman"/>
          <w:b/>
          <w:sz w:val="2"/>
          <w:szCs w:val="2"/>
        </w:rPr>
      </w:pPr>
    </w:p>
    <w:tbl>
      <w:tblPr>
        <w:tblStyle w:val="TableGrid"/>
        <w:tblW w:w="0" w:type="auto"/>
        <w:tblInd w:w="-176" w:type="dxa"/>
        <w:tblLook w:val="04A0" w:firstRow="1" w:lastRow="0" w:firstColumn="1" w:lastColumn="0" w:noHBand="0" w:noVBand="1"/>
      </w:tblPr>
      <w:tblGrid>
        <w:gridCol w:w="9914"/>
      </w:tblGrid>
      <w:tr w:rsidR="00F061A3" w14:paraId="78F7A5C2" w14:textId="77777777" w:rsidTr="00A940EA">
        <w:tc>
          <w:tcPr>
            <w:tcW w:w="9914" w:type="dxa"/>
          </w:tcPr>
          <w:p w14:paraId="74298C48" w14:textId="46403AF5" w:rsidR="00F061A3" w:rsidRPr="007609F2" w:rsidRDefault="00F061A3" w:rsidP="00B23511">
            <w:pPr>
              <w:shd w:val="clear" w:color="auto" w:fill="FFFFFF"/>
              <w:spacing w:before="80" w:after="80"/>
              <w:ind w:left="-709" w:firstLine="709"/>
              <w:rPr>
                <w:rFonts w:ascii="Times New Roman" w:hAnsi="Times New Roman"/>
                <w:b/>
                <w:sz w:val="24"/>
                <w:szCs w:val="24"/>
              </w:rPr>
            </w:pPr>
            <w:r w:rsidRPr="00F061A3">
              <w:rPr>
                <w:rFonts w:ascii="Times New Roman" w:hAnsi="Times New Roman"/>
                <w:b/>
                <w:color w:val="BC202E"/>
                <w:sz w:val="24"/>
                <w:szCs w:val="24"/>
              </w:rPr>
              <w:lastRenderedPageBreak/>
              <w:t>Post Lab Subjective</w:t>
            </w:r>
            <w:r w:rsidR="00B23511">
              <w:rPr>
                <w:rFonts w:ascii="Times New Roman" w:hAnsi="Times New Roman"/>
                <w:b/>
                <w:color w:val="BC202E"/>
                <w:sz w:val="24"/>
                <w:szCs w:val="24"/>
              </w:rPr>
              <w:t xml:space="preserve"> </w:t>
            </w:r>
            <w:r w:rsidRPr="00F061A3">
              <w:rPr>
                <w:rFonts w:ascii="Times New Roman" w:hAnsi="Times New Roman"/>
                <w:b/>
                <w:color w:val="BC202E"/>
                <w:sz w:val="24"/>
                <w:szCs w:val="24"/>
              </w:rPr>
              <w:t>/</w:t>
            </w:r>
            <w:r w:rsidR="00B23511">
              <w:rPr>
                <w:rFonts w:ascii="Times New Roman" w:hAnsi="Times New Roman"/>
                <w:b/>
                <w:color w:val="BC202E"/>
                <w:sz w:val="24"/>
                <w:szCs w:val="24"/>
              </w:rPr>
              <w:t xml:space="preserve"> </w:t>
            </w:r>
            <w:r w:rsidRPr="00F061A3">
              <w:rPr>
                <w:rFonts w:ascii="Times New Roman" w:hAnsi="Times New Roman"/>
                <w:b/>
                <w:color w:val="BC202E"/>
                <w:sz w:val="24"/>
                <w:szCs w:val="24"/>
              </w:rPr>
              <w:t>Objective type Questions</w:t>
            </w:r>
            <w:r>
              <w:rPr>
                <w:rFonts w:ascii="Times New Roman" w:hAnsi="Times New Roman"/>
                <w:b/>
                <w:color w:val="BC202E"/>
                <w:sz w:val="24"/>
                <w:szCs w:val="24"/>
              </w:rPr>
              <w:t xml:space="preserve">: </w:t>
            </w:r>
          </w:p>
        </w:tc>
      </w:tr>
      <w:tr w:rsidR="00F061A3" w14:paraId="039A039A" w14:textId="77777777" w:rsidTr="00A940EA">
        <w:tc>
          <w:tcPr>
            <w:tcW w:w="9914" w:type="dxa"/>
          </w:tcPr>
          <w:p w14:paraId="4F9EEA34" w14:textId="77777777" w:rsidR="0004668C" w:rsidRPr="00B23511" w:rsidRDefault="0004668C" w:rsidP="0004668C">
            <w:pPr>
              <w:pStyle w:val="ListParagraph"/>
              <w:rPr>
                <w:rFonts w:ascii="Times New Roman" w:hAnsi="Times New Roman"/>
                <w:b/>
                <w:bCs/>
                <w:iCs/>
                <w:sz w:val="24"/>
                <w:szCs w:val="24"/>
              </w:rPr>
            </w:pPr>
          </w:p>
          <w:p w14:paraId="1E8BA7EE" w14:textId="4745A0B3" w:rsidR="000C300A" w:rsidRDefault="00BF6638">
            <w:pPr>
              <w:pStyle w:val="ListParagraph"/>
              <w:numPr>
                <w:ilvl w:val="0"/>
                <w:numId w:val="5"/>
              </w:numPr>
              <w:spacing w:line="100" w:lineRule="atLeast"/>
              <w:jc w:val="both"/>
              <w:rPr>
                <w:rFonts w:ascii="Times New Roman" w:hAnsi="Times New Roman"/>
                <w:b/>
                <w:bCs/>
                <w:iCs/>
                <w:sz w:val="24"/>
                <w:szCs w:val="24"/>
              </w:rPr>
            </w:pPr>
            <w:r w:rsidRPr="00B23511">
              <w:rPr>
                <w:rFonts w:ascii="Times New Roman" w:hAnsi="Times New Roman"/>
                <w:b/>
                <w:bCs/>
                <w:iCs/>
                <w:sz w:val="24"/>
                <w:szCs w:val="24"/>
              </w:rPr>
              <w:t>Which wired communication channel offers highest channel capacity? Write its applications.</w:t>
            </w:r>
            <w:r w:rsidR="00B23511">
              <w:rPr>
                <w:rFonts w:ascii="Times New Roman" w:hAnsi="Times New Roman"/>
                <w:b/>
                <w:bCs/>
                <w:iCs/>
                <w:sz w:val="24"/>
                <w:szCs w:val="24"/>
              </w:rPr>
              <w:br/>
            </w:r>
          </w:p>
          <w:p w14:paraId="5AF341BD" w14:textId="77777777" w:rsidR="00B23511" w:rsidRPr="00B23511" w:rsidRDefault="00B23511" w:rsidP="00B23511">
            <w:pPr>
              <w:pStyle w:val="ListParagraph"/>
              <w:spacing w:line="100" w:lineRule="atLeast"/>
              <w:jc w:val="both"/>
              <w:rPr>
                <w:rFonts w:ascii="Times New Roman" w:hAnsi="Times New Roman"/>
                <w:iCs/>
                <w:sz w:val="24"/>
                <w:szCs w:val="24"/>
              </w:rPr>
            </w:pPr>
            <w:r w:rsidRPr="00D25FCB">
              <w:rPr>
                <w:rFonts w:ascii="Times New Roman" w:hAnsi="Times New Roman"/>
                <w:iCs/>
                <w:sz w:val="24"/>
                <w:szCs w:val="24"/>
                <w:u w:val="single"/>
              </w:rPr>
              <w:t>Channel Capacity</w:t>
            </w:r>
            <w:r w:rsidRPr="00B23511">
              <w:rPr>
                <w:rFonts w:ascii="Times New Roman" w:hAnsi="Times New Roman"/>
                <w:iCs/>
                <w:sz w:val="24"/>
                <w:szCs w:val="24"/>
              </w:rPr>
              <w:t>:</w:t>
            </w:r>
          </w:p>
          <w:p w14:paraId="412DD9C2" w14:textId="77777777" w:rsidR="00B23511" w:rsidRPr="00B23511" w:rsidRDefault="00B23511" w:rsidP="00B23511">
            <w:pPr>
              <w:pStyle w:val="ListParagraph"/>
              <w:spacing w:line="100" w:lineRule="atLeast"/>
              <w:jc w:val="both"/>
              <w:rPr>
                <w:rFonts w:ascii="Times New Roman" w:hAnsi="Times New Roman"/>
                <w:iCs/>
                <w:sz w:val="24"/>
                <w:szCs w:val="24"/>
              </w:rPr>
            </w:pPr>
            <w:r w:rsidRPr="00B23511">
              <w:rPr>
                <w:rFonts w:ascii="Times New Roman" w:hAnsi="Times New Roman"/>
                <w:iCs/>
                <w:sz w:val="24"/>
                <w:szCs w:val="24"/>
              </w:rPr>
              <w:t>Optical fiber communication channels offer the highest channel capacity among wired communication channels. This is due to their ability to transmit large amounts of data at very high speeds with minimal loss and interference. The channel capacity can reach up to terabits per second (</w:t>
            </w:r>
            <w:proofErr w:type="spellStart"/>
            <w:r w:rsidRPr="00B23511">
              <w:rPr>
                <w:rFonts w:ascii="Times New Roman" w:hAnsi="Times New Roman"/>
                <w:iCs/>
                <w:sz w:val="24"/>
                <w:szCs w:val="24"/>
              </w:rPr>
              <w:t>Tbps</w:t>
            </w:r>
            <w:proofErr w:type="spellEnd"/>
            <w:r w:rsidRPr="00B23511">
              <w:rPr>
                <w:rFonts w:ascii="Times New Roman" w:hAnsi="Times New Roman"/>
                <w:iCs/>
                <w:sz w:val="24"/>
                <w:szCs w:val="24"/>
              </w:rPr>
              <w:t>).</w:t>
            </w:r>
          </w:p>
          <w:p w14:paraId="1707C91C" w14:textId="77777777" w:rsidR="00B23511" w:rsidRPr="00B23511" w:rsidRDefault="00B23511" w:rsidP="00B23511">
            <w:pPr>
              <w:pStyle w:val="ListParagraph"/>
              <w:spacing w:line="100" w:lineRule="atLeast"/>
              <w:jc w:val="both"/>
              <w:rPr>
                <w:rFonts w:ascii="Times New Roman" w:hAnsi="Times New Roman"/>
                <w:iCs/>
                <w:sz w:val="24"/>
                <w:szCs w:val="24"/>
              </w:rPr>
            </w:pPr>
          </w:p>
          <w:p w14:paraId="41AE271A" w14:textId="53750377" w:rsidR="00B23511" w:rsidRPr="00D25FCB" w:rsidRDefault="00B23511" w:rsidP="00D25FCB">
            <w:pPr>
              <w:pStyle w:val="ListParagraph"/>
              <w:spacing w:line="100" w:lineRule="atLeast"/>
              <w:jc w:val="both"/>
              <w:rPr>
                <w:rFonts w:ascii="Times New Roman" w:hAnsi="Times New Roman"/>
                <w:iCs/>
                <w:sz w:val="24"/>
                <w:szCs w:val="24"/>
              </w:rPr>
            </w:pPr>
            <w:r w:rsidRPr="00D25FCB">
              <w:rPr>
                <w:rFonts w:ascii="Times New Roman" w:hAnsi="Times New Roman"/>
                <w:iCs/>
                <w:sz w:val="24"/>
                <w:szCs w:val="24"/>
                <w:u w:val="single"/>
              </w:rPr>
              <w:t>Applications</w:t>
            </w:r>
            <w:r w:rsidRPr="00B23511">
              <w:rPr>
                <w:rFonts w:ascii="Times New Roman" w:hAnsi="Times New Roman"/>
                <w:iCs/>
                <w:sz w:val="24"/>
                <w:szCs w:val="24"/>
              </w:rPr>
              <w:t>:</w:t>
            </w:r>
          </w:p>
          <w:p w14:paraId="511EDF45" w14:textId="77777777" w:rsidR="00B23511" w:rsidRPr="00B23511" w:rsidRDefault="00B23511">
            <w:pPr>
              <w:pStyle w:val="ListParagraph"/>
              <w:numPr>
                <w:ilvl w:val="0"/>
                <w:numId w:val="6"/>
              </w:numPr>
              <w:spacing w:line="100" w:lineRule="atLeast"/>
              <w:jc w:val="both"/>
              <w:rPr>
                <w:rFonts w:ascii="Times New Roman" w:hAnsi="Times New Roman"/>
                <w:iCs/>
                <w:sz w:val="24"/>
                <w:szCs w:val="24"/>
              </w:rPr>
            </w:pPr>
            <w:r w:rsidRPr="00B23511">
              <w:rPr>
                <w:rFonts w:ascii="Times New Roman" w:hAnsi="Times New Roman"/>
                <w:iCs/>
                <w:sz w:val="24"/>
                <w:szCs w:val="24"/>
              </w:rPr>
              <w:t>Internet Backbone: Optical fibers form the backbone of the global internet infrastructure, enabling high-speed data transmission across continents.</w:t>
            </w:r>
          </w:p>
          <w:p w14:paraId="28683734" w14:textId="77777777" w:rsidR="00B23511" w:rsidRPr="00B23511" w:rsidRDefault="00B23511">
            <w:pPr>
              <w:pStyle w:val="ListParagraph"/>
              <w:numPr>
                <w:ilvl w:val="0"/>
                <w:numId w:val="6"/>
              </w:numPr>
              <w:spacing w:line="100" w:lineRule="atLeast"/>
              <w:jc w:val="both"/>
              <w:rPr>
                <w:rFonts w:ascii="Times New Roman" w:hAnsi="Times New Roman"/>
                <w:iCs/>
                <w:sz w:val="24"/>
                <w:szCs w:val="24"/>
              </w:rPr>
            </w:pPr>
            <w:r w:rsidRPr="00B23511">
              <w:rPr>
                <w:rFonts w:ascii="Times New Roman" w:hAnsi="Times New Roman"/>
                <w:iCs/>
                <w:sz w:val="24"/>
                <w:szCs w:val="24"/>
              </w:rPr>
              <w:t>Telecommunications: Used in long-distance and local telephone networks for transmitting voice and data.</w:t>
            </w:r>
          </w:p>
          <w:p w14:paraId="411A9743" w14:textId="77777777" w:rsidR="00B23511" w:rsidRPr="00B23511" w:rsidRDefault="00B23511">
            <w:pPr>
              <w:pStyle w:val="ListParagraph"/>
              <w:numPr>
                <w:ilvl w:val="0"/>
                <w:numId w:val="6"/>
              </w:numPr>
              <w:spacing w:line="100" w:lineRule="atLeast"/>
              <w:jc w:val="both"/>
              <w:rPr>
                <w:rFonts w:ascii="Times New Roman" w:hAnsi="Times New Roman"/>
                <w:iCs/>
                <w:sz w:val="24"/>
                <w:szCs w:val="24"/>
              </w:rPr>
            </w:pPr>
            <w:r w:rsidRPr="00B23511">
              <w:rPr>
                <w:rFonts w:ascii="Times New Roman" w:hAnsi="Times New Roman"/>
                <w:iCs/>
                <w:sz w:val="24"/>
                <w:szCs w:val="24"/>
              </w:rPr>
              <w:t>Cable Television: Delivering high-definition TV channels and on-demand content to households.</w:t>
            </w:r>
          </w:p>
          <w:p w14:paraId="3429C938" w14:textId="77777777" w:rsidR="00B23511" w:rsidRPr="00B23511" w:rsidRDefault="00B23511">
            <w:pPr>
              <w:pStyle w:val="ListParagraph"/>
              <w:numPr>
                <w:ilvl w:val="0"/>
                <w:numId w:val="6"/>
              </w:numPr>
              <w:spacing w:line="100" w:lineRule="atLeast"/>
              <w:jc w:val="both"/>
              <w:rPr>
                <w:rFonts w:ascii="Times New Roman" w:hAnsi="Times New Roman"/>
                <w:iCs/>
                <w:sz w:val="24"/>
                <w:szCs w:val="24"/>
              </w:rPr>
            </w:pPr>
            <w:r w:rsidRPr="00B23511">
              <w:rPr>
                <w:rFonts w:ascii="Times New Roman" w:hAnsi="Times New Roman"/>
                <w:iCs/>
                <w:sz w:val="24"/>
                <w:szCs w:val="24"/>
              </w:rPr>
              <w:t>Data Centers: Facilitating fast data transfer between servers and storage systems.</w:t>
            </w:r>
          </w:p>
          <w:p w14:paraId="4219480E" w14:textId="77777777" w:rsidR="00B23511" w:rsidRPr="00B23511" w:rsidRDefault="00B23511">
            <w:pPr>
              <w:pStyle w:val="ListParagraph"/>
              <w:numPr>
                <w:ilvl w:val="0"/>
                <w:numId w:val="6"/>
              </w:numPr>
              <w:spacing w:line="100" w:lineRule="atLeast"/>
              <w:jc w:val="both"/>
              <w:rPr>
                <w:rFonts w:ascii="Times New Roman" w:hAnsi="Times New Roman"/>
                <w:iCs/>
                <w:sz w:val="24"/>
                <w:szCs w:val="24"/>
              </w:rPr>
            </w:pPr>
            <w:r w:rsidRPr="00B23511">
              <w:rPr>
                <w:rFonts w:ascii="Times New Roman" w:hAnsi="Times New Roman"/>
                <w:iCs/>
                <w:sz w:val="24"/>
                <w:szCs w:val="24"/>
              </w:rPr>
              <w:t>Medical Imaging: Used in endoscopy and other imaging techniques.</w:t>
            </w:r>
          </w:p>
          <w:p w14:paraId="5EEE0B57" w14:textId="77777777" w:rsidR="00B23511" w:rsidRPr="00B23511" w:rsidRDefault="00B23511">
            <w:pPr>
              <w:pStyle w:val="ListParagraph"/>
              <w:numPr>
                <w:ilvl w:val="0"/>
                <w:numId w:val="6"/>
              </w:numPr>
              <w:spacing w:line="100" w:lineRule="atLeast"/>
              <w:jc w:val="both"/>
              <w:rPr>
                <w:rFonts w:ascii="Times New Roman" w:hAnsi="Times New Roman"/>
                <w:iCs/>
                <w:sz w:val="24"/>
                <w:szCs w:val="24"/>
              </w:rPr>
            </w:pPr>
            <w:r w:rsidRPr="00B23511">
              <w:rPr>
                <w:rFonts w:ascii="Times New Roman" w:hAnsi="Times New Roman"/>
                <w:iCs/>
                <w:sz w:val="24"/>
                <w:szCs w:val="24"/>
              </w:rPr>
              <w:t>Military and Aerospace: Secure, high-speed communication for defense and space applications.</w:t>
            </w:r>
          </w:p>
          <w:p w14:paraId="675D0023" w14:textId="77777777" w:rsidR="00BF6638" w:rsidRPr="00B23511" w:rsidRDefault="00BF6638" w:rsidP="00B23511">
            <w:pPr>
              <w:spacing w:line="100" w:lineRule="atLeast"/>
              <w:jc w:val="both"/>
              <w:rPr>
                <w:rFonts w:ascii="Times New Roman" w:hAnsi="Times New Roman"/>
                <w:b/>
                <w:bCs/>
                <w:iCs/>
                <w:sz w:val="24"/>
                <w:szCs w:val="24"/>
              </w:rPr>
            </w:pPr>
          </w:p>
          <w:p w14:paraId="7BF43608" w14:textId="775C236B" w:rsidR="00BF6638" w:rsidRPr="00B23511" w:rsidRDefault="00BF6638">
            <w:pPr>
              <w:pStyle w:val="ListParagraph"/>
              <w:numPr>
                <w:ilvl w:val="0"/>
                <w:numId w:val="5"/>
              </w:numPr>
              <w:spacing w:line="100" w:lineRule="atLeast"/>
              <w:jc w:val="both"/>
              <w:rPr>
                <w:rFonts w:ascii="Times New Roman" w:hAnsi="Times New Roman"/>
                <w:b/>
                <w:bCs/>
                <w:iCs/>
                <w:sz w:val="24"/>
                <w:szCs w:val="24"/>
              </w:rPr>
            </w:pPr>
            <w:r w:rsidRPr="00B23511">
              <w:rPr>
                <w:rFonts w:ascii="Times New Roman" w:hAnsi="Times New Roman"/>
                <w:b/>
                <w:bCs/>
                <w:iCs/>
                <w:sz w:val="24"/>
                <w:szCs w:val="24"/>
              </w:rPr>
              <w:t xml:space="preserve">Explain ‘Nyquist Rate’ used for generation of messages at the transmitter. </w:t>
            </w:r>
          </w:p>
          <w:p w14:paraId="2F67E333" w14:textId="5DB704DF" w:rsidR="00D25FCB" w:rsidRPr="00D25FCB" w:rsidRDefault="00D25FCB" w:rsidP="00D25FCB">
            <w:pPr>
              <w:pStyle w:val="ListParagraph"/>
              <w:spacing w:line="100" w:lineRule="atLeast"/>
              <w:jc w:val="both"/>
              <w:rPr>
                <w:rFonts w:ascii="Times New Roman" w:hAnsi="Times New Roman"/>
                <w:iCs/>
                <w:sz w:val="24"/>
                <w:szCs w:val="24"/>
              </w:rPr>
            </w:pPr>
            <w:r w:rsidRPr="00D25FCB">
              <w:rPr>
                <w:rFonts w:ascii="Times New Roman" w:hAnsi="Times New Roman"/>
                <w:iCs/>
                <w:sz w:val="24"/>
                <w:szCs w:val="24"/>
              </w:rPr>
              <w:t xml:space="preserve">The Nyquist Rate is a critical concept in digital signal processing and communication theory. It is defined as twice the maximum frequency present in the signal. For a signal with a maximum frequency </w:t>
            </w:r>
            <w:r>
              <w:rPr>
                <w:rFonts w:ascii="Times New Roman" w:hAnsi="Times New Roman"/>
                <w:iCs/>
                <w:sz w:val="24"/>
                <w:szCs w:val="24"/>
              </w:rPr>
              <w:t xml:space="preserve">fmax, and the Nyquist rate is 2fmax. </w:t>
            </w:r>
          </w:p>
          <w:p w14:paraId="0F59ECF5" w14:textId="77777777" w:rsidR="00D25FCB" w:rsidRPr="00D25FCB" w:rsidRDefault="00D25FCB" w:rsidP="00D25FCB">
            <w:pPr>
              <w:pStyle w:val="ListParagraph"/>
              <w:spacing w:line="100" w:lineRule="atLeast"/>
              <w:jc w:val="both"/>
              <w:rPr>
                <w:rFonts w:ascii="Times New Roman" w:hAnsi="Times New Roman"/>
                <w:iCs/>
                <w:sz w:val="24"/>
                <w:szCs w:val="24"/>
              </w:rPr>
            </w:pPr>
          </w:p>
          <w:p w14:paraId="57A7C2B7" w14:textId="77777777" w:rsidR="00D25FCB" w:rsidRPr="00D25FCB" w:rsidRDefault="00D25FCB" w:rsidP="00D25FCB">
            <w:pPr>
              <w:pStyle w:val="ListParagraph"/>
              <w:spacing w:line="100" w:lineRule="atLeast"/>
              <w:jc w:val="both"/>
              <w:rPr>
                <w:rFonts w:ascii="Times New Roman" w:hAnsi="Times New Roman"/>
                <w:iCs/>
                <w:sz w:val="24"/>
                <w:szCs w:val="24"/>
              </w:rPr>
            </w:pPr>
          </w:p>
          <w:p w14:paraId="59E5CC9B" w14:textId="77777777" w:rsidR="00D25FCB" w:rsidRPr="00D25FCB" w:rsidRDefault="00D25FCB" w:rsidP="00D25FCB">
            <w:pPr>
              <w:pStyle w:val="ListParagraph"/>
              <w:spacing w:line="100" w:lineRule="atLeast"/>
              <w:jc w:val="both"/>
              <w:rPr>
                <w:rFonts w:ascii="Times New Roman" w:hAnsi="Times New Roman"/>
                <w:iCs/>
                <w:sz w:val="24"/>
                <w:szCs w:val="24"/>
              </w:rPr>
            </w:pPr>
            <w:r w:rsidRPr="00D25FCB">
              <w:rPr>
                <w:rFonts w:ascii="Times New Roman" w:hAnsi="Times New Roman"/>
                <w:iCs/>
                <w:sz w:val="24"/>
                <w:szCs w:val="24"/>
              </w:rPr>
              <w:t>Sampling Theorem: According to the Nyquist-Shannon sampling theorem, to accurately reconstruct a continuous-time signal from its samples, it must be sampled at a rate at least equal to the Nyquist Rate. This ensures that there is no aliasing, which is the distortion that occurs when high-frequency components of the signal are misinterpreted as lower frequencies.</w:t>
            </w:r>
          </w:p>
          <w:p w14:paraId="5FE74640" w14:textId="77777777" w:rsidR="00D25FCB" w:rsidRPr="00D25FCB" w:rsidRDefault="00D25FCB" w:rsidP="00D25FCB">
            <w:pPr>
              <w:pStyle w:val="ListParagraph"/>
              <w:spacing w:line="100" w:lineRule="atLeast"/>
              <w:jc w:val="both"/>
              <w:rPr>
                <w:rFonts w:ascii="Times New Roman" w:hAnsi="Times New Roman"/>
                <w:iCs/>
                <w:sz w:val="24"/>
                <w:szCs w:val="24"/>
              </w:rPr>
            </w:pPr>
            <w:r w:rsidRPr="00D25FCB">
              <w:rPr>
                <w:rFonts w:ascii="Times New Roman" w:hAnsi="Times New Roman"/>
                <w:iCs/>
                <w:sz w:val="24"/>
                <w:szCs w:val="24"/>
              </w:rPr>
              <w:t>Generation of Messages: At the transmitter, the signal is sampled at the Nyquist Rate to convert the analog message into a digital form. This ensures that the original message can be perfectly reconstructed at the receiver without any loss of information.</w:t>
            </w:r>
          </w:p>
          <w:p w14:paraId="62C9C784" w14:textId="467EED53" w:rsidR="00BF6638" w:rsidRDefault="00D25FCB" w:rsidP="00D25FCB">
            <w:pPr>
              <w:pStyle w:val="ListParagraph"/>
              <w:spacing w:line="100" w:lineRule="atLeast"/>
              <w:jc w:val="both"/>
              <w:rPr>
                <w:rFonts w:ascii="Times New Roman" w:hAnsi="Times New Roman"/>
                <w:iCs/>
                <w:sz w:val="24"/>
                <w:szCs w:val="24"/>
              </w:rPr>
            </w:pPr>
            <w:r w:rsidRPr="00D25FCB">
              <w:rPr>
                <w:rFonts w:ascii="Times New Roman" w:hAnsi="Times New Roman"/>
                <w:iCs/>
                <w:sz w:val="24"/>
                <w:szCs w:val="24"/>
              </w:rPr>
              <w:t>In summary, the Nyquist Rate is essential for ensuring accurate signal sampling and reconstruction in digital communication systems.</w:t>
            </w:r>
          </w:p>
          <w:p w14:paraId="71F80178" w14:textId="77777777" w:rsidR="00BF6638" w:rsidRDefault="00BF6638" w:rsidP="00381C66">
            <w:pPr>
              <w:pStyle w:val="ListParagraph"/>
              <w:spacing w:line="100" w:lineRule="atLeast"/>
              <w:jc w:val="both"/>
              <w:rPr>
                <w:rFonts w:ascii="Times New Roman" w:hAnsi="Times New Roman"/>
                <w:iCs/>
                <w:sz w:val="24"/>
                <w:szCs w:val="24"/>
              </w:rPr>
            </w:pPr>
          </w:p>
          <w:p w14:paraId="525D55B9" w14:textId="77777777" w:rsidR="00BF6638" w:rsidRDefault="00BF6638" w:rsidP="00381C66">
            <w:pPr>
              <w:pStyle w:val="ListParagraph"/>
              <w:spacing w:line="100" w:lineRule="atLeast"/>
              <w:jc w:val="both"/>
              <w:rPr>
                <w:rFonts w:ascii="Times New Roman" w:hAnsi="Times New Roman"/>
                <w:iCs/>
                <w:sz w:val="24"/>
                <w:szCs w:val="24"/>
              </w:rPr>
            </w:pPr>
          </w:p>
          <w:p w14:paraId="61AE813B" w14:textId="77777777" w:rsidR="00824002" w:rsidRDefault="00824002" w:rsidP="00381C66">
            <w:pPr>
              <w:pStyle w:val="ListParagraph"/>
              <w:spacing w:line="100" w:lineRule="atLeast"/>
              <w:jc w:val="both"/>
              <w:rPr>
                <w:rFonts w:ascii="Times New Roman" w:hAnsi="Times New Roman"/>
                <w:iCs/>
                <w:sz w:val="24"/>
                <w:szCs w:val="24"/>
              </w:rPr>
            </w:pPr>
          </w:p>
          <w:p w14:paraId="7EA0AB44" w14:textId="77777777" w:rsidR="00A659F9" w:rsidRPr="00937B3C" w:rsidRDefault="00A659F9" w:rsidP="00937B3C">
            <w:pPr>
              <w:spacing w:line="100" w:lineRule="atLeast"/>
              <w:jc w:val="both"/>
              <w:rPr>
                <w:rFonts w:ascii="Times New Roman" w:hAnsi="Times New Roman"/>
                <w:iCs/>
                <w:sz w:val="24"/>
                <w:szCs w:val="24"/>
              </w:rPr>
            </w:pPr>
          </w:p>
          <w:p w14:paraId="74D7530D" w14:textId="77777777" w:rsidR="00794DDD" w:rsidRPr="00937B3C" w:rsidRDefault="00794DDD" w:rsidP="00937B3C">
            <w:pPr>
              <w:spacing w:line="100" w:lineRule="atLeast"/>
              <w:jc w:val="both"/>
              <w:rPr>
                <w:rFonts w:ascii="Times New Roman" w:hAnsi="Times New Roman"/>
                <w:iCs/>
                <w:sz w:val="24"/>
                <w:szCs w:val="24"/>
              </w:rPr>
            </w:pPr>
          </w:p>
        </w:tc>
      </w:tr>
    </w:tbl>
    <w:p w14:paraId="4688D162" w14:textId="77777777" w:rsidR="00AA1F5A" w:rsidRDefault="00AA1F5A" w:rsidP="00486834">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AA1F5A" w14:paraId="5E38F2B2" w14:textId="77777777" w:rsidTr="00A940EA">
        <w:tc>
          <w:tcPr>
            <w:tcW w:w="9914" w:type="dxa"/>
          </w:tcPr>
          <w:p w14:paraId="09D57D6A" w14:textId="77777777" w:rsidR="00AA1F5A" w:rsidRPr="007609F2" w:rsidRDefault="00AA1F5A" w:rsidP="00EE5AA7">
            <w:pPr>
              <w:shd w:val="clear" w:color="auto" w:fill="FFFFFF"/>
              <w:spacing w:before="80" w:after="80"/>
              <w:ind w:left="-709" w:firstLine="709"/>
              <w:rPr>
                <w:rFonts w:ascii="Times New Roman" w:hAnsi="Times New Roman"/>
                <w:b/>
                <w:sz w:val="24"/>
                <w:szCs w:val="24"/>
              </w:rPr>
            </w:pPr>
            <w:r w:rsidRPr="00AA1F5A">
              <w:rPr>
                <w:rFonts w:ascii="Times New Roman" w:hAnsi="Times New Roman"/>
                <w:b/>
                <w:color w:val="BC202E"/>
                <w:sz w:val="24"/>
                <w:szCs w:val="24"/>
              </w:rPr>
              <w:lastRenderedPageBreak/>
              <w:t>Conclusion:</w:t>
            </w:r>
          </w:p>
        </w:tc>
      </w:tr>
      <w:tr w:rsidR="00AA1F5A" w14:paraId="55208A10" w14:textId="77777777" w:rsidTr="00A940EA">
        <w:tc>
          <w:tcPr>
            <w:tcW w:w="9914" w:type="dxa"/>
          </w:tcPr>
          <w:p w14:paraId="49C3706E" w14:textId="77777777" w:rsidR="00AA1F5A" w:rsidRDefault="00AA1F5A" w:rsidP="004D56EF">
            <w:pPr>
              <w:jc w:val="both"/>
              <w:rPr>
                <w:rFonts w:ascii="Times New Roman" w:hAnsi="Times New Roman"/>
                <w:iCs/>
                <w:sz w:val="24"/>
                <w:szCs w:val="24"/>
              </w:rPr>
            </w:pPr>
          </w:p>
          <w:p w14:paraId="1B00CAD5" w14:textId="653BE7FF" w:rsidR="000C300A" w:rsidRDefault="00EE5AA7" w:rsidP="00EE5AA7">
            <w:pPr>
              <w:pStyle w:val="ListParagraph"/>
              <w:spacing w:before="240" w:after="80"/>
              <w:ind w:left="0"/>
              <w:jc w:val="both"/>
              <w:rPr>
                <w:rFonts w:ascii="Times New Roman" w:hAnsi="Times New Roman"/>
                <w:iCs/>
                <w:sz w:val="24"/>
                <w:szCs w:val="24"/>
              </w:rPr>
            </w:pPr>
            <w:r w:rsidRPr="00EE5AA7">
              <w:rPr>
                <w:rFonts w:ascii="Times New Roman" w:hAnsi="Times New Roman"/>
                <w:iCs/>
                <w:sz w:val="24"/>
                <w:szCs w:val="24"/>
              </w:rPr>
              <w:t>In conclusion, the experiment successfully implemented Channel Capacity Analysis across various communication channels and effectively demonstrated the variation in Entropy vs. probability through detailed plots using</w:t>
            </w:r>
            <w:r>
              <w:rPr>
                <w:rFonts w:ascii="Times New Roman" w:hAnsi="Times New Roman"/>
                <w:iCs/>
                <w:sz w:val="24"/>
                <w:szCs w:val="24"/>
              </w:rPr>
              <w:t xml:space="preserve"> </w:t>
            </w:r>
            <w:r w:rsidRPr="00EE5AA7">
              <w:rPr>
                <w:rFonts w:ascii="Times New Roman" w:hAnsi="Times New Roman"/>
                <w:iCs/>
                <w:sz w:val="24"/>
                <w:szCs w:val="24"/>
              </w:rPr>
              <w:t>Python.</w:t>
            </w:r>
            <w:r>
              <w:rPr>
                <w:rFonts w:ascii="Times New Roman" w:hAnsi="Times New Roman"/>
                <w:iCs/>
                <w:sz w:val="24"/>
                <w:szCs w:val="24"/>
              </w:rPr>
              <w:t xml:space="preserve"> </w:t>
            </w:r>
            <w:r w:rsidRPr="00EE5AA7">
              <w:rPr>
                <w:rFonts w:ascii="Times New Roman" w:hAnsi="Times New Roman"/>
                <w:iCs/>
                <w:sz w:val="24"/>
                <w:szCs w:val="24"/>
              </w:rPr>
              <w:t>The results indicate that channel capacity increases with optimized probability distributions, highlighting the importance of efficient communication channel design.</w:t>
            </w:r>
          </w:p>
          <w:p w14:paraId="6F4214B0" w14:textId="5C698B73" w:rsidR="00EE5AA7" w:rsidRPr="00AA1F5A" w:rsidRDefault="00EE5AA7" w:rsidP="00EE5AA7">
            <w:pPr>
              <w:pStyle w:val="ListParagraph"/>
              <w:spacing w:before="80" w:after="80"/>
              <w:ind w:left="0"/>
              <w:jc w:val="both"/>
              <w:rPr>
                <w:rFonts w:ascii="Times New Roman" w:hAnsi="Times New Roman"/>
                <w:iCs/>
                <w:sz w:val="24"/>
                <w:szCs w:val="24"/>
              </w:rPr>
            </w:pPr>
          </w:p>
        </w:tc>
      </w:tr>
    </w:tbl>
    <w:p w14:paraId="5C5D77D4" w14:textId="77777777" w:rsidR="003F09DD" w:rsidRDefault="003F09DD" w:rsidP="003F09DD">
      <w:pPr>
        <w:spacing w:after="0" w:line="240" w:lineRule="auto"/>
        <w:jc w:val="both"/>
        <w:rPr>
          <w:rFonts w:ascii="Times New Roman" w:hAnsi="Times New Roman"/>
          <w:b/>
          <w:iCs/>
          <w:sz w:val="24"/>
          <w:szCs w:val="24"/>
        </w:rPr>
      </w:pPr>
    </w:p>
    <w:p w14:paraId="271A0A91" w14:textId="77777777" w:rsidR="00EE5AA7" w:rsidRDefault="00EE5AA7" w:rsidP="003F09DD">
      <w:pPr>
        <w:spacing w:after="0" w:line="240" w:lineRule="auto"/>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758"/>
      </w:tblGrid>
      <w:tr w:rsidR="00AA1F5A" w14:paraId="75343E42" w14:textId="77777777" w:rsidTr="00A940EA">
        <w:tc>
          <w:tcPr>
            <w:tcW w:w="4758" w:type="dxa"/>
          </w:tcPr>
          <w:p w14:paraId="08CAEF10" w14:textId="77777777" w:rsidR="00AA1F5A" w:rsidRDefault="00AA1F5A" w:rsidP="002A50A1">
            <w:pPr>
              <w:widowControl w:val="0"/>
              <w:suppressAutoHyphens/>
              <w:spacing w:line="264" w:lineRule="auto"/>
              <w:jc w:val="both"/>
              <w:rPr>
                <w:rFonts w:ascii="Times New Roman" w:hAnsi="Times New Roman"/>
                <w:b/>
                <w:color w:val="BC202E"/>
                <w:sz w:val="24"/>
                <w:szCs w:val="24"/>
              </w:rPr>
            </w:pPr>
          </w:p>
          <w:p w14:paraId="6C41F3A1" w14:textId="77777777" w:rsidR="00AA1F5A" w:rsidRDefault="00AA1F5A" w:rsidP="00EE5AA7">
            <w:pPr>
              <w:widowControl w:val="0"/>
              <w:suppressAutoHyphens/>
              <w:spacing w:line="264" w:lineRule="auto"/>
              <w:jc w:val="center"/>
              <w:rPr>
                <w:rFonts w:ascii="Times New Roman" w:hAnsi="Times New Roman"/>
                <w:b/>
                <w:color w:val="BC202E"/>
                <w:sz w:val="24"/>
                <w:szCs w:val="24"/>
              </w:rPr>
            </w:pPr>
          </w:p>
          <w:p w14:paraId="0E858CA5" w14:textId="77777777" w:rsidR="00EE5AA7" w:rsidRDefault="00EE5AA7" w:rsidP="00EE5AA7">
            <w:pPr>
              <w:widowControl w:val="0"/>
              <w:suppressAutoHyphens/>
              <w:spacing w:line="264" w:lineRule="auto"/>
              <w:jc w:val="center"/>
              <w:rPr>
                <w:rFonts w:ascii="Times New Roman" w:hAnsi="Times New Roman"/>
                <w:b/>
                <w:color w:val="BC202E"/>
                <w:sz w:val="24"/>
                <w:szCs w:val="24"/>
              </w:rPr>
            </w:pPr>
          </w:p>
          <w:p w14:paraId="7CB0DB26" w14:textId="77777777" w:rsidR="00AA1F5A" w:rsidRDefault="00AA1F5A" w:rsidP="00EE5AA7">
            <w:pPr>
              <w:widowControl w:val="0"/>
              <w:suppressAutoHyphens/>
              <w:spacing w:line="264" w:lineRule="auto"/>
              <w:jc w:val="center"/>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p w14:paraId="392C57E2" w14:textId="77777777" w:rsidR="00EE5AA7" w:rsidRPr="00AA1F5A" w:rsidRDefault="00EE5AA7" w:rsidP="00EE5AA7">
            <w:pPr>
              <w:widowControl w:val="0"/>
              <w:suppressAutoHyphens/>
              <w:spacing w:line="264" w:lineRule="auto"/>
              <w:jc w:val="center"/>
              <w:rPr>
                <w:rFonts w:ascii="Times New Roman" w:hAnsi="Times New Roman"/>
                <w:b/>
                <w:color w:val="BC202E"/>
                <w:sz w:val="24"/>
                <w:szCs w:val="24"/>
              </w:rPr>
            </w:pPr>
          </w:p>
        </w:tc>
      </w:tr>
      <w:bookmarkEnd w:id="0"/>
    </w:tbl>
    <w:p w14:paraId="70455CEA" w14:textId="77777777" w:rsidR="005B7174" w:rsidRDefault="005B7174" w:rsidP="000C300A">
      <w:pPr>
        <w:shd w:val="clear" w:color="auto" w:fill="FFFFFF"/>
        <w:spacing w:before="100" w:beforeAutospacing="1" w:after="100" w:afterAutospacing="1" w:line="240" w:lineRule="auto"/>
        <w:rPr>
          <w:rFonts w:ascii="Arial" w:eastAsia="Times New Roman" w:hAnsi="Arial" w:cs="Arial"/>
          <w:b/>
          <w:color w:val="222222"/>
          <w:sz w:val="16"/>
          <w:szCs w:val="16"/>
        </w:rPr>
      </w:pPr>
    </w:p>
    <w:sectPr w:rsidR="005B7174" w:rsidSect="00B3672C">
      <w:headerReference w:type="default" r:id="rId17"/>
      <w:footerReference w:type="default" r:id="rId18"/>
      <w:pgSz w:w="12240" w:h="15840"/>
      <w:pgMar w:top="1530" w:right="540" w:bottom="1440" w:left="1440" w:header="90"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360D2" w14:textId="77777777" w:rsidR="00320DDC" w:rsidRDefault="00320DDC" w:rsidP="001F0663">
      <w:pPr>
        <w:spacing w:after="0" w:line="240" w:lineRule="auto"/>
      </w:pPr>
      <w:r>
        <w:separator/>
      </w:r>
    </w:p>
  </w:endnote>
  <w:endnote w:type="continuationSeparator" w:id="0">
    <w:p w14:paraId="65857368" w14:textId="77777777" w:rsidR="00320DDC" w:rsidRDefault="00320DDC"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625A7" w14:textId="719EBBA5" w:rsidR="00EE5AA7" w:rsidRPr="00EE5AA7" w:rsidRDefault="00EE5AA7" w:rsidP="00EE5AA7">
    <w:pPr>
      <w:pStyle w:val="Footer"/>
      <w:tabs>
        <w:tab w:val="clear" w:pos="4680"/>
        <w:tab w:val="center" w:pos="4253"/>
      </w:tabs>
      <w:ind w:left="-284" w:right="904"/>
      <w:rPr>
        <w:rFonts w:ascii="Arial" w:hAnsi="Arial" w:cs="Arial"/>
      </w:rPr>
    </w:pPr>
    <w:r w:rsidRPr="00EE5AA7">
      <w:rPr>
        <w:rFonts w:ascii="Arial" w:hAnsi="Arial" w:cs="Arial"/>
      </w:rPr>
      <w:t>ITCT Laboratory                                        Semester: V</w:t>
    </w:r>
    <w:r w:rsidRPr="00EE5AA7">
      <w:rPr>
        <w:rFonts w:ascii="Arial" w:hAnsi="Arial" w:cs="Arial"/>
      </w:rPr>
      <w:ptab w:relativeTo="margin" w:alignment="right" w:leader="none"/>
    </w:r>
    <w:r w:rsidRPr="00EE5AA7">
      <w:rPr>
        <w:rFonts w:ascii="Arial" w:hAnsi="Arial" w:cs="Arial"/>
      </w:rPr>
      <w:t>Academic Year: 2024 -25</w:t>
    </w:r>
  </w:p>
  <w:p w14:paraId="3DF1AE5E" w14:textId="74BB24EA" w:rsidR="00EE5AA7" w:rsidRPr="00EE5AA7" w:rsidRDefault="00EE5AA7" w:rsidP="00EE5AA7">
    <w:pPr>
      <w:pStyle w:val="Footer"/>
      <w:tabs>
        <w:tab w:val="clear" w:pos="4680"/>
        <w:tab w:val="center" w:pos="4253"/>
      </w:tabs>
      <w:ind w:left="-284" w:right="621"/>
      <w:rPr>
        <w:rFonts w:ascii="Arial" w:hAnsi="Arial" w:cs="Arial"/>
      </w:rPr>
    </w:pPr>
    <w:r w:rsidRPr="00EE5AA7">
      <w:rPr>
        <w:rFonts w:ascii="Arial" w:hAnsi="Arial" w:cs="Arial"/>
      </w:rPr>
      <w:tab/>
    </w:r>
    <w:r w:rsidRPr="00EE5AA7">
      <w:rPr>
        <w:rFonts w:ascii="Arial" w:hAnsi="Arial" w:cs="Arial"/>
      </w:rPr>
      <w:tab/>
      <w:t xml:space="preserve">   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FCA75" w14:textId="77777777" w:rsidR="00320DDC" w:rsidRDefault="00320DDC" w:rsidP="001F0663">
      <w:pPr>
        <w:spacing w:after="0" w:line="240" w:lineRule="auto"/>
      </w:pPr>
      <w:r>
        <w:separator/>
      </w:r>
    </w:p>
  </w:footnote>
  <w:footnote w:type="continuationSeparator" w:id="0">
    <w:p w14:paraId="41B118BA" w14:textId="77777777" w:rsidR="00320DDC" w:rsidRDefault="00320DDC"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BBCA5" w14:textId="77777777" w:rsidR="002A50A1" w:rsidRDefault="002A50A1">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2A50A1" w14:paraId="2EC9F4C8" w14:textId="77777777" w:rsidTr="00A25C5E">
      <w:trPr>
        <w:trHeight w:val="907"/>
      </w:trPr>
      <w:tc>
        <w:tcPr>
          <w:tcW w:w="3572" w:type="dxa"/>
          <w:hideMark/>
        </w:tcPr>
        <w:p w14:paraId="4170F79C" w14:textId="77777777" w:rsidR="002A50A1" w:rsidRDefault="002A50A1" w:rsidP="00A25C5E">
          <w:pPr>
            <w:pStyle w:val="Header"/>
            <w:ind w:firstLine="258"/>
          </w:pPr>
          <w:bookmarkStart w:id="1" w:name="_Hlk45647752"/>
          <w:r>
            <w:rPr>
              <w:noProof/>
              <w:lang w:val="en-IN" w:eastAsia="en-IN"/>
            </w:rPr>
            <w:drawing>
              <wp:inline distT="0" distB="0" distL="0" distR="0" wp14:anchorId="6861C4B0" wp14:editId="09C37C8B">
                <wp:extent cx="1973580" cy="609600"/>
                <wp:effectExtent l="0" t="0" r="7620" b="0"/>
                <wp:docPr id="1193943724" name="Picture 11939437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5D7E448"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65D5201"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251FE4E1" w14:textId="77777777" w:rsidR="002A50A1" w:rsidRDefault="002A50A1"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w:t>
          </w:r>
          <w:r w:rsidR="00950E55">
            <w:rPr>
              <w:rFonts w:ascii="Times New Roman" w:eastAsia="Times New Roman" w:hAnsi="Times New Roman" w:cs="Times New Roman"/>
              <w:b/>
              <w:color w:val="BC202E"/>
              <w:sz w:val="24"/>
              <w:szCs w:val="24"/>
            </w:rPr>
            <w:t xml:space="preserve"> And Computer</w:t>
          </w:r>
          <w:r>
            <w:rPr>
              <w:rFonts w:ascii="Times New Roman" w:eastAsia="Times New Roman" w:hAnsi="Times New Roman" w:cs="Times New Roman"/>
              <w:b/>
              <w:color w:val="BC202E"/>
              <w:sz w:val="24"/>
              <w:szCs w:val="24"/>
            </w:rPr>
            <w:t xml:space="preserve"> Engineering</w:t>
          </w:r>
        </w:p>
      </w:tc>
      <w:tc>
        <w:tcPr>
          <w:tcW w:w="2199" w:type="dxa"/>
          <w:hideMark/>
        </w:tcPr>
        <w:p w14:paraId="539C5086" w14:textId="77777777" w:rsidR="002A50A1" w:rsidRDefault="002A50A1" w:rsidP="00A25C5E">
          <w:pPr>
            <w:pStyle w:val="Header"/>
            <w:tabs>
              <w:tab w:val="left" w:pos="735"/>
              <w:tab w:val="right" w:pos="2664"/>
            </w:tabs>
          </w:pPr>
          <w:r>
            <w:rPr>
              <w:noProof/>
              <w:lang w:val="en-IN" w:eastAsia="en-IN"/>
            </w:rPr>
            <w:drawing>
              <wp:inline distT="0" distB="0" distL="0" distR="0" wp14:anchorId="2B8D837D" wp14:editId="6EFA2594">
                <wp:extent cx="982980" cy="609600"/>
                <wp:effectExtent l="0" t="0" r="7620" b="0"/>
                <wp:docPr id="1262142814" name="Picture 126214281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bookmarkEnd w:id="1"/>
        </w:p>
      </w:tc>
    </w:tr>
  </w:tbl>
  <w:p w14:paraId="14C056CE" w14:textId="77777777" w:rsidR="002A50A1" w:rsidRDefault="002A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8"/>
    <w:multiLevelType w:val="singleLevel"/>
    <w:tmpl w:val="00000008"/>
    <w:name w:val="WW8Num8"/>
    <w:lvl w:ilvl="0">
      <w:start w:val="1"/>
      <w:numFmt w:val="decimal"/>
      <w:lvlText w:val="%1."/>
      <w:lvlJc w:val="left"/>
      <w:pPr>
        <w:tabs>
          <w:tab w:val="num" w:pos="644"/>
        </w:tabs>
        <w:ind w:left="644" w:hanging="360"/>
      </w:pPr>
      <w:rPr>
        <w:rFonts w:ascii="Arial" w:hAnsi="Arial" w:cs="Arial"/>
        <w:b/>
        <w:bCs/>
        <w:sz w:val="24"/>
        <w:szCs w:val="24"/>
      </w:rPr>
    </w:lvl>
  </w:abstractNum>
  <w:abstractNum w:abstractNumId="3"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132933C6"/>
    <w:multiLevelType w:val="hybridMultilevel"/>
    <w:tmpl w:val="FDD200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36D6D76"/>
    <w:multiLevelType w:val="hybridMultilevel"/>
    <w:tmpl w:val="3FC83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B83133"/>
    <w:multiLevelType w:val="hybridMultilevel"/>
    <w:tmpl w:val="74C62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AB754D"/>
    <w:multiLevelType w:val="hybridMultilevel"/>
    <w:tmpl w:val="AEBCF14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982D60"/>
    <w:multiLevelType w:val="hybridMultilevel"/>
    <w:tmpl w:val="0090D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B25868"/>
    <w:multiLevelType w:val="hybridMultilevel"/>
    <w:tmpl w:val="0C8499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11247885">
    <w:abstractNumId w:val="8"/>
  </w:num>
  <w:num w:numId="2" w16cid:durableId="621500891">
    <w:abstractNumId w:val="6"/>
  </w:num>
  <w:num w:numId="3" w16cid:durableId="1967465643">
    <w:abstractNumId w:val="9"/>
  </w:num>
  <w:num w:numId="4" w16cid:durableId="712577827">
    <w:abstractNumId w:val="7"/>
  </w:num>
  <w:num w:numId="5" w16cid:durableId="2069063259">
    <w:abstractNumId w:val="10"/>
  </w:num>
  <w:num w:numId="6" w16cid:durableId="696278262">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3FB3"/>
    <w:rsid w:val="00011491"/>
    <w:rsid w:val="000121B7"/>
    <w:rsid w:val="0001388A"/>
    <w:rsid w:val="00030BB2"/>
    <w:rsid w:val="00032372"/>
    <w:rsid w:val="00042944"/>
    <w:rsid w:val="0004514C"/>
    <w:rsid w:val="0004668C"/>
    <w:rsid w:val="00052119"/>
    <w:rsid w:val="00060949"/>
    <w:rsid w:val="00061C67"/>
    <w:rsid w:val="00073DA5"/>
    <w:rsid w:val="00082E39"/>
    <w:rsid w:val="000966A6"/>
    <w:rsid w:val="000A0682"/>
    <w:rsid w:val="000A3A9B"/>
    <w:rsid w:val="000A7E8D"/>
    <w:rsid w:val="000B0D21"/>
    <w:rsid w:val="000B1195"/>
    <w:rsid w:val="000C300A"/>
    <w:rsid w:val="000C675B"/>
    <w:rsid w:val="000D4A0C"/>
    <w:rsid w:val="001062F6"/>
    <w:rsid w:val="001137FC"/>
    <w:rsid w:val="00114FC0"/>
    <w:rsid w:val="00120837"/>
    <w:rsid w:val="00136811"/>
    <w:rsid w:val="001408B5"/>
    <w:rsid w:val="001502F8"/>
    <w:rsid w:val="00171C21"/>
    <w:rsid w:val="001853F6"/>
    <w:rsid w:val="001A3122"/>
    <w:rsid w:val="001A7C25"/>
    <w:rsid w:val="001C14C7"/>
    <w:rsid w:val="001D6337"/>
    <w:rsid w:val="001E069D"/>
    <w:rsid w:val="001E1C6B"/>
    <w:rsid w:val="001F0663"/>
    <w:rsid w:val="0020127C"/>
    <w:rsid w:val="002040B3"/>
    <w:rsid w:val="00206C45"/>
    <w:rsid w:val="002121AB"/>
    <w:rsid w:val="00233C8E"/>
    <w:rsid w:val="00233E2B"/>
    <w:rsid w:val="0026436C"/>
    <w:rsid w:val="00265C1A"/>
    <w:rsid w:val="0026765B"/>
    <w:rsid w:val="00271BEB"/>
    <w:rsid w:val="00285B85"/>
    <w:rsid w:val="002915D6"/>
    <w:rsid w:val="002A50A1"/>
    <w:rsid w:val="002B3BFD"/>
    <w:rsid w:val="002B72B6"/>
    <w:rsid w:val="002C58CE"/>
    <w:rsid w:val="00312C08"/>
    <w:rsid w:val="00320DDC"/>
    <w:rsid w:val="00323B28"/>
    <w:rsid w:val="00323EE9"/>
    <w:rsid w:val="003374FC"/>
    <w:rsid w:val="003415F8"/>
    <w:rsid w:val="00342DD0"/>
    <w:rsid w:val="003527B8"/>
    <w:rsid w:val="00363A4F"/>
    <w:rsid w:val="00364C90"/>
    <w:rsid w:val="00381C66"/>
    <w:rsid w:val="00390235"/>
    <w:rsid w:val="003A232F"/>
    <w:rsid w:val="003A268E"/>
    <w:rsid w:val="003A4D0A"/>
    <w:rsid w:val="003B204E"/>
    <w:rsid w:val="003B7A9A"/>
    <w:rsid w:val="003C24F6"/>
    <w:rsid w:val="003C25A5"/>
    <w:rsid w:val="003D01D7"/>
    <w:rsid w:val="003D2F39"/>
    <w:rsid w:val="003D3F4A"/>
    <w:rsid w:val="003E1505"/>
    <w:rsid w:val="003E7468"/>
    <w:rsid w:val="003F09DD"/>
    <w:rsid w:val="004113DF"/>
    <w:rsid w:val="00415574"/>
    <w:rsid w:val="004339B8"/>
    <w:rsid w:val="00447370"/>
    <w:rsid w:val="004619F5"/>
    <w:rsid w:val="00466EC0"/>
    <w:rsid w:val="0047004D"/>
    <w:rsid w:val="0047350B"/>
    <w:rsid w:val="00474C7C"/>
    <w:rsid w:val="0047699F"/>
    <w:rsid w:val="004820FE"/>
    <w:rsid w:val="00486834"/>
    <w:rsid w:val="00497553"/>
    <w:rsid w:val="004A4657"/>
    <w:rsid w:val="004B653E"/>
    <w:rsid w:val="004C015B"/>
    <w:rsid w:val="004C2DA0"/>
    <w:rsid w:val="004C377E"/>
    <w:rsid w:val="004D56EF"/>
    <w:rsid w:val="004E1CDB"/>
    <w:rsid w:val="00502246"/>
    <w:rsid w:val="00511AF6"/>
    <w:rsid w:val="00514FC1"/>
    <w:rsid w:val="0053119E"/>
    <w:rsid w:val="00531FD5"/>
    <w:rsid w:val="00541D7B"/>
    <w:rsid w:val="00543591"/>
    <w:rsid w:val="00561360"/>
    <w:rsid w:val="0057256E"/>
    <w:rsid w:val="005738BA"/>
    <w:rsid w:val="00595671"/>
    <w:rsid w:val="0059760A"/>
    <w:rsid w:val="005B7174"/>
    <w:rsid w:val="005E198B"/>
    <w:rsid w:val="00644C2C"/>
    <w:rsid w:val="00651621"/>
    <w:rsid w:val="0066384D"/>
    <w:rsid w:val="00665605"/>
    <w:rsid w:val="00667060"/>
    <w:rsid w:val="00686E52"/>
    <w:rsid w:val="006928F4"/>
    <w:rsid w:val="00694987"/>
    <w:rsid w:val="006A120E"/>
    <w:rsid w:val="006B79AD"/>
    <w:rsid w:val="006D4F34"/>
    <w:rsid w:val="006D651E"/>
    <w:rsid w:val="006E772D"/>
    <w:rsid w:val="006F13F2"/>
    <w:rsid w:val="006F3029"/>
    <w:rsid w:val="006F77D6"/>
    <w:rsid w:val="00700A17"/>
    <w:rsid w:val="00702186"/>
    <w:rsid w:val="00704A39"/>
    <w:rsid w:val="00707DC1"/>
    <w:rsid w:val="00734C04"/>
    <w:rsid w:val="007569F1"/>
    <w:rsid w:val="007609F2"/>
    <w:rsid w:val="00763F56"/>
    <w:rsid w:val="00764328"/>
    <w:rsid w:val="00786A1E"/>
    <w:rsid w:val="007927FE"/>
    <w:rsid w:val="00794DDD"/>
    <w:rsid w:val="00796CC5"/>
    <w:rsid w:val="007C1AC3"/>
    <w:rsid w:val="007D0B10"/>
    <w:rsid w:val="0080683E"/>
    <w:rsid w:val="00814442"/>
    <w:rsid w:val="00815554"/>
    <w:rsid w:val="008161AA"/>
    <w:rsid w:val="00817323"/>
    <w:rsid w:val="00824002"/>
    <w:rsid w:val="008273EC"/>
    <w:rsid w:val="0083020D"/>
    <w:rsid w:val="00860A74"/>
    <w:rsid w:val="00861D21"/>
    <w:rsid w:val="00862904"/>
    <w:rsid w:val="00873786"/>
    <w:rsid w:val="008B1C01"/>
    <w:rsid w:val="008B20EA"/>
    <w:rsid w:val="008C2AA7"/>
    <w:rsid w:val="008C4270"/>
    <w:rsid w:val="008D1128"/>
    <w:rsid w:val="008D7F83"/>
    <w:rsid w:val="008E1007"/>
    <w:rsid w:val="008E210B"/>
    <w:rsid w:val="008E6AF0"/>
    <w:rsid w:val="008E7DC4"/>
    <w:rsid w:val="00901C88"/>
    <w:rsid w:val="00904614"/>
    <w:rsid w:val="00913965"/>
    <w:rsid w:val="00916335"/>
    <w:rsid w:val="00937B3C"/>
    <w:rsid w:val="00950AC9"/>
    <w:rsid w:val="00950E55"/>
    <w:rsid w:val="00951F37"/>
    <w:rsid w:val="0096615C"/>
    <w:rsid w:val="00973D50"/>
    <w:rsid w:val="009742D2"/>
    <w:rsid w:val="00975FF2"/>
    <w:rsid w:val="00997051"/>
    <w:rsid w:val="009A49AB"/>
    <w:rsid w:val="009B3AD5"/>
    <w:rsid w:val="009C2A94"/>
    <w:rsid w:val="009D1C4F"/>
    <w:rsid w:val="009D695E"/>
    <w:rsid w:val="009F652F"/>
    <w:rsid w:val="00A00E0D"/>
    <w:rsid w:val="00A033B8"/>
    <w:rsid w:val="00A1678F"/>
    <w:rsid w:val="00A17749"/>
    <w:rsid w:val="00A25C5E"/>
    <w:rsid w:val="00A3733E"/>
    <w:rsid w:val="00A659F9"/>
    <w:rsid w:val="00A72663"/>
    <w:rsid w:val="00A77F79"/>
    <w:rsid w:val="00A83FB3"/>
    <w:rsid w:val="00A940EA"/>
    <w:rsid w:val="00AA0DE5"/>
    <w:rsid w:val="00AA1F5A"/>
    <w:rsid w:val="00AA54E6"/>
    <w:rsid w:val="00AA6CFF"/>
    <w:rsid w:val="00AB5E98"/>
    <w:rsid w:val="00AD7207"/>
    <w:rsid w:val="00AE52AA"/>
    <w:rsid w:val="00AE6D0E"/>
    <w:rsid w:val="00B05749"/>
    <w:rsid w:val="00B1141A"/>
    <w:rsid w:val="00B14127"/>
    <w:rsid w:val="00B23511"/>
    <w:rsid w:val="00B35153"/>
    <w:rsid w:val="00B3672C"/>
    <w:rsid w:val="00B448FA"/>
    <w:rsid w:val="00B45203"/>
    <w:rsid w:val="00B66BDD"/>
    <w:rsid w:val="00B72A51"/>
    <w:rsid w:val="00B7505F"/>
    <w:rsid w:val="00B75BC4"/>
    <w:rsid w:val="00B81CF1"/>
    <w:rsid w:val="00B87510"/>
    <w:rsid w:val="00BA17A0"/>
    <w:rsid w:val="00BB2703"/>
    <w:rsid w:val="00BB7342"/>
    <w:rsid w:val="00BF123C"/>
    <w:rsid w:val="00BF6638"/>
    <w:rsid w:val="00C01C11"/>
    <w:rsid w:val="00C058BD"/>
    <w:rsid w:val="00C13B0F"/>
    <w:rsid w:val="00C208C2"/>
    <w:rsid w:val="00C23346"/>
    <w:rsid w:val="00C261C4"/>
    <w:rsid w:val="00C26CF8"/>
    <w:rsid w:val="00C27013"/>
    <w:rsid w:val="00C3128C"/>
    <w:rsid w:val="00C50B40"/>
    <w:rsid w:val="00C63402"/>
    <w:rsid w:val="00C659A1"/>
    <w:rsid w:val="00C7298E"/>
    <w:rsid w:val="00C94493"/>
    <w:rsid w:val="00C9798C"/>
    <w:rsid w:val="00CD3233"/>
    <w:rsid w:val="00CF031D"/>
    <w:rsid w:val="00CF6330"/>
    <w:rsid w:val="00D25FCB"/>
    <w:rsid w:val="00D26165"/>
    <w:rsid w:val="00D35E34"/>
    <w:rsid w:val="00D51284"/>
    <w:rsid w:val="00D52A7D"/>
    <w:rsid w:val="00D57008"/>
    <w:rsid w:val="00D647BA"/>
    <w:rsid w:val="00D67056"/>
    <w:rsid w:val="00D728EE"/>
    <w:rsid w:val="00D74EC3"/>
    <w:rsid w:val="00D8140D"/>
    <w:rsid w:val="00D831B3"/>
    <w:rsid w:val="00D851F1"/>
    <w:rsid w:val="00D86128"/>
    <w:rsid w:val="00D90DC2"/>
    <w:rsid w:val="00D9521C"/>
    <w:rsid w:val="00DA1F84"/>
    <w:rsid w:val="00DA73A9"/>
    <w:rsid w:val="00DA79B3"/>
    <w:rsid w:val="00DB7C7E"/>
    <w:rsid w:val="00DC08DA"/>
    <w:rsid w:val="00DC24D4"/>
    <w:rsid w:val="00DC4383"/>
    <w:rsid w:val="00DC688B"/>
    <w:rsid w:val="00DD7FB9"/>
    <w:rsid w:val="00DF1F07"/>
    <w:rsid w:val="00DF2A1F"/>
    <w:rsid w:val="00DF4713"/>
    <w:rsid w:val="00E07A36"/>
    <w:rsid w:val="00E07F2D"/>
    <w:rsid w:val="00E25B8D"/>
    <w:rsid w:val="00E30F2F"/>
    <w:rsid w:val="00E3328C"/>
    <w:rsid w:val="00E40814"/>
    <w:rsid w:val="00E40A9C"/>
    <w:rsid w:val="00E40D02"/>
    <w:rsid w:val="00E410D2"/>
    <w:rsid w:val="00E6611E"/>
    <w:rsid w:val="00E70448"/>
    <w:rsid w:val="00EA7DD6"/>
    <w:rsid w:val="00EB07EB"/>
    <w:rsid w:val="00EB42EE"/>
    <w:rsid w:val="00EC3A1C"/>
    <w:rsid w:val="00EE0838"/>
    <w:rsid w:val="00EE59A2"/>
    <w:rsid w:val="00EE5AA7"/>
    <w:rsid w:val="00F01AD5"/>
    <w:rsid w:val="00F061A3"/>
    <w:rsid w:val="00F1491C"/>
    <w:rsid w:val="00F14B23"/>
    <w:rsid w:val="00F20D4F"/>
    <w:rsid w:val="00F253E8"/>
    <w:rsid w:val="00F267A8"/>
    <w:rsid w:val="00F44795"/>
    <w:rsid w:val="00F4798F"/>
    <w:rsid w:val="00F5058C"/>
    <w:rsid w:val="00F650F7"/>
    <w:rsid w:val="00F76925"/>
    <w:rsid w:val="00F95A30"/>
    <w:rsid w:val="00F95E97"/>
    <w:rsid w:val="00FA399E"/>
    <w:rsid w:val="00FA458D"/>
    <w:rsid w:val="00FC0B49"/>
    <w:rsid w:val="00FD64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1BAEF"/>
  <w15:docId w15:val="{24DD0B3A-22EA-49C0-88AA-BD7F7EFB5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Hyperlink">
    <w:name w:val="Hyperlink"/>
    <w:uiPriority w:val="99"/>
    <w:unhideWhenUsed/>
    <w:rsid w:val="0001149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762136">
      <w:bodyDiv w:val="1"/>
      <w:marLeft w:val="0"/>
      <w:marRight w:val="0"/>
      <w:marTop w:val="0"/>
      <w:marBottom w:val="0"/>
      <w:divBdr>
        <w:top w:val="none" w:sz="0" w:space="0" w:color="auto"/>
        <w:left w:val="none" w:sz="0" w:space="0" w:color="auto"/>
        <w:bottom w:val="none" w:sz="0" w:space="0" w:color="auto"/>
        <w:right w:val="none" w:sz="0" w:space="0" w:color="auto"/>
      </w:divBdr>
    </w:div>
    <w:div w:id="275597677">
      <w:bodyDiv w:val="1"/>
      <w:marLeft w:val="0"/>
      <w:marRight w:val="0"/>
      <w:marTop w:val="0"/>
      <w:marBottom w:val="0"/>
      <w:divBdr>
        <w:top w:val="none" w:sz="0" w:space="0" w:color="auto"/>
        <w:left w:val="none" w:sz="0" w:space="0" w:color="auto"/>
        <w:bottom w:val="none" w:sz="0" w:space="0" w:color="auto"/>
        <w:right w:val="none" w:sz="0" w:space="0" w:color="auto"/>
      </w:divBdr>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124078161">
      <w:bodyDiv w:val="1"/>
      <w:marLeft w:val="0"/>
      <w:marRight w:val="0"/>
      <w:marTop w:val="0"/>
      <w:marBottom w:val="0"/>
      <w:divBdr>
        <w:top w:val="none" w:sz="0" w:space="0" w:color="auto"/>
        <w:left w:val="none" w:sz="0" w:space="0" w:color="auto"/>
        <w:bottom w:val="none" w:sz="0" w:space="0" w:color="auto"/>
        <w:right w:val="none" w:sz="0" w:space="0" w:color="auto"/>
      </w:divBdr>
      <w:divsChild>
        <w:div w:id="619456116">
          <w:marLeft w:val="0"/>
          <w:marRight w:val="0"/>
          <w:marTop w:val="0"/>
          <w:marBottom w:val="0"/>
          <w:divBdr>
            <w:top w:val="none" w:sz="0" w:space="0" w:color="auto"/>
            <w:left w:val="none" w:sz="0" w:space="0" w:color="auto"/>
            <w:bottom w:val="none" w:sz="0" w:space="0" w:color="auto"/>
            <w:right w:val="none" w:sz="0" w:space="0" w:color="auto"/>
          </w:divBdr>
          <w:divsChild>
            <w:div w:id="129448731">
              <w:marLeft w:val="0"/>
              <w:marRight w:val="0"/>
              <w:marTop w:val="0"/>
              <w:marBottom w:val="0"/>
              <w:divBdr>
                <w:top w:val="none" w:sz="0" w:space="0" w:color="auto"/>
                <w:left w:val="none" w:sz="0" w:space="0" w:color="auto"/>
                <w:bottom w:val="none" w:sz="0" w:space="0" w:color="auto"/>
                <w:right w:val="none" w:sz="0" w:space="0" w:color="auto"/>
              </w:divBdr>
            </w:div>
            <w:div w:id="273443200">
              <w:marLeft w:val="0"/>
              <w:marRight w:val="0"/>
              <w:marTop w:val="0"/>
              <w:marBottom w:val="0"/>
              <w:divBdr>
                <w:top w:val="none" w:sz="0" w:space="0" w:color="auto"/>
                <w:left w:val="none" w:sz="0" w:space="0" w:color="auto"/>
                <w:bottom w:val="none" w:sz="0" w:space="0" w:color="auto"/>
                <w:right w:val="none" w:sz="0" w:space="0" w:color="auto"/>
              </w:divBdr>
            </w:div>
            <w:div w:id="91827061">
              <w:marLeft w:val="0"/>
              <w:marRight w:val="0"/>
              <w:marTop w:val="0"/>
              <w:marBottom w:val="0"/>
              <w:divBdr>
                <w:top w:val="none" w:sz="0" w:space="0" w:color="auto"/>
                <w:left w:val="none" w:sz="0" w:space="0" w:color="auto"/>
                <w:bottom w:val="none" w:sz="0" w:space="0" w:color="auto"/>
                <w:right w:val="none" w:sz="0" w:space="0" w:color="auto"/>
              </w:divBdr>
            </w:div>
            <w:div w:id="1291861706">
              <w:marLeft w:val="0"/>
              <w:marRight w:val="0"/>
              <w:marTop w:val="0"/>
              <w:marBottom w:val="0"/>
              <w:divBdr>
                <w:top w:val="none" w:sz="0" w:space="0" w:color="auto"/>
                <w:left w:val="none" w:sz="0" w:space="0" w:color="auto"/>
                <w:bottom w:val="none" w:sz="0" w:space="0" w:color="auto"/>
                <w:right w:val="none" w:sz="0" w:space="0" w:color="auto"/>
              </w:divBdr>
            </w:div>
            <w:div w:id="1881698884">
              <w:marLeft w:val="0"/>
              <w:marRight w:val="0"/>
              <w:marTop w:val="0"/>
              <w:marBottom w:val="0"/>
              <w:divBdr>
                <w:top w:val="none" w:sz="0" w:space="0" w:color="auto"/>
                <w:left w:val="none" w:sz="0" w:space="0" w:color="auto"/>
                <w:bottom w:val="none" w:sz="0" w:space="0" w:color="auto"/>
                <w:right w:val="none" w:sz="0" w:space="0" w:color="auto"/>
              </w:divBdr>
            </w:div>
            <w:div w:id="1162508676">
              <w:marLeft w:val="0"/>
              <w:marRight w:val="0"/>
              <w:marTop w:val="0"/>
              <w:marBottom w:val="0"/>
              <w:divBdr>
                <w:top w:val="none" w:sz="0" w:space="0" w:color="auto"/>
                <w:left w:val="none" w:sz="0" w:space="0" w:color="auto"/>
                <w:bottom w:val="none" w:sz="0" w:space="0" w:color="auto"/>
                <w:right w:val="none" w:sz="0" w:space="0" w:color="auto"/>
              </w:divBdr>
            </w:div>
            <w:div w:id="1556307763">
              <w:marLeft w:val="0"/>
              <w:marRight w:val="0"/>
              <w:marTop w:val="0"/>
              <w:marBottom w:val="0"/>
              <w:divBdr>
                <w:top w:val="none" w:sz="0" w:space="0" w:color="auto"/>
                <w:left w:val="none" w:sz="0" w:space="0" w:color="auto"/>
                <w:bottom w:val="none" w:sz="0" w:space="0" w:color="auto"/>
                <w:right w:val="none" w:sz="0" w:space="0" w:color="auto"/>
              </w:divBdr>
            </w:div>
            <w:div w:id="1320958135">
              <w:marLeft w:val="0"/>
              <w:marRight w:val="0"/>
              <w:marTop w:val="0"/>
              <w:marBottom w:val="0"/>
              <w:divBdr>
                <w:top w:val="none" w:sz="0" w:space="0" w:color="auto"/>
                <w:left w:val="none" w:sz="0" w:space="0" w:color="auto"/>
                <w:bottom w:val="none" w:sz="0" w:space="0" w:color="auto"/>
                <w:right w:val="none" w:sz="0" w:space="0" w:color="auto"/>
              </w:divBdr>
            </w:div>
            <w:div w:id="1737315454">
              <w:marLeft w:val="0"/>
              <w:marRight w:val="0"/>
              <w:marTop w:val="0"/>
              <w:marBottom w:val="0"/>
              <w:divBdr>
                <w:top w:val="none" w:sz="0" w:space="0" w:color="auto"/>
                <w:left w:val="none" w:sz="0" w:space="0" w:color="auto"/>
                <w:bottom w:val="none" w:sz="0" w:space="0" w:color="auto"/>
                <w:right w:val="none" w:sz="0" w:space="0" w:color="auto"/>
              </w:divBdr>
            </w:div>
            <w:div w:id="4212257">
              <w:marLeft w:val="0"/>
              <w:marRight w:val="0"/>
              <w:marTop w:val="0"/>
              <w:marBottom w:val="0"/>
              <w:divBdr>
                <w:top w:val="none" w:sz="0" w:space="0" w:color="auto"/>
                <w:left w:val="none" w:sz="0" w:space="0" w:color="auto"/>
                <w:bottom w:val="none" w:sz="0" w:space="0" w:color="auto"/>
                <w:right w:val="none" w:sz="0" w:space="0" w:color="auto"/>
              </w:divBdr>
            </w:div>
            <w:div w:id="2107379386">
              <w:marLeft w:val="0"/>
              <w:marRight w:val="0"/>
              <w:marTop w:val="0"/>
              <w:marBottom w:val="0"/>
              <w:divBdr>
                <w:top w:val="none" w:sz="0" w:space="0" w:color="auto"/>
                <w:left w:val="none" w:sz="0" w:space="0" w:color="auto"/>
                <w:bottom w:val="none" w:sz="0" w:space="0" w:color="auto"/>
                <w:right w:val="none" w:sz="0" w:space="0" w:color="auto"/>
              </w:divBdr>
            </w:div>
            <w:div w:id="2071923013">
              <w:marLeft w:val="0"/>
              <w:marRight w:val="0"/>
              <w:marTop w:val="0"/>
              <w:marBottom w:val="0"/>
              <w:divBdr>
                <w:top w:val="none" w:sz="0" w:space="0" w:color="auto"/>
                <w:left w:val="none" w:sz="0" w:space="0" w:color="auto"/>
                <w:bottom w:val="none" w:sz="0" w:space="0" w:color="auto"/>
                <w:right w:val="none" w:sz="0" w:space="0" w:color="auto"/>
              </w:divBdr>
            </w:div>
            <w:div w:id="485367265">
              <w:marLeft w:val="0"/>
              <w:marRight w:val="0"/>
              <w:marTop w:val="0"/>
              <w:marBottom w:val="0"/>
              <w:divBdr>
                <w:top w:val="none" w:sz="0" w:space="0" w:color="auto"/>
                <w:left w:val="none" w:sz="0" w:space="0" w:color="auto"/>
                <w:bottom w:val="none" w:sz="0" w:space="0" w:color="auto"/>
                <w:right w:val="none" w:sz="0" w:space="0" w:color="auto"/>
              </w:divBdr>
            </w:div>
            <w:div w:id="1661737502">
              <w:marLeft w:val="0"/>
              <w:marRight w:val="0"/>
              <w:marTop w:val="0"/>
              <w:marBottom w:val="0"/>
              <w:divBdr>
                <w:top w:val="none" w:sz="0" w:space="0" w:color="auto"/>
                <w:left w:val="none" w:sz="0" w:space="0" w:color="auto"/>
                <w:bottom w:val="none" w:sz="0" w:space="0" w:color="auto"/>
                <w:right w:val="none" w:sz="0" w:space="0" w:color="auto"/>
              </w:divBdr>
            </w:div>
            <w:div w:id="1882857093">
              <w:marLeft w:val="0"/>
              <w:marRight w:val="0"/>
              <w:marTop w:val="0"/>
              <w:marBottom w:val="0"/>
              <w:divBdr>
                <w:top w:val="none" w:sz="0" w:space="0" w:color="auto"/>
                <w:left w:val="none" w:sz="0" w:space="0" w:color="auto"/>
                <w:bottom w:val="none" w:sz="0" w:space="0" w:color="auto"/>
                <w:right w:val="none" w:sz="0" w:space="0" w:color="auto"/>
              </w:divBdr>
            </w:div>
            <w:div w:id="1517036845">
              <w:marLeft w:val="0"/>
              <w:marRight w:val="0"/>
              <w:marTop w:val="0"/>
              <w:marBottom w:val="0"/>
              <w:divBdr>
                <w:top w:val="none" w:sz="0" w:space="0" w:color="auto"/>
                <w:left w:val="none" w:sz="0" w:space="0" w:color="auto"/>
                <w:bottom w:val="none" w:sz="0" w:space="0" w:color="auto"/>
                <w:right w:val="none" w:sz="0" w:space="0" w:color="auto"/>
              </w:divBdr>
            </w:div>
            <w:div w:id="1286810929">
              <w:marLeft w:val="0"/>
              <w:marRight w:val="0"/>
              <w:marTop w:val="0"/>
              <w:marBottom w:val="0"/>
              <w:divBdr>
                <w:top w:val="none" w:sz="0" w:space="0" w:color="auto"/>
                <w:left w:val="none" w:sz="0" w:space="0" w:color="auto"/>
                <w:bottom w:val="none" w:sz="0" w:space="0" w:color="auto"/>
                <w:right w:val="none" w:sz="0" w:space="0" w:color="auto"/>
              </w:divBdr>
            </w:div>
            <w:div w:id="1061368297">
              <w:marLeft w:val="0"/>
              <w:marRight w:val="0"/>
              <w:marTop w:val="0"/>
              <w:marBottom w:val="0"/>
              <w:divBdr>
                <w:top w:val="none" w:sz="0" w:space="0" w:color="auto"/>
                <w:left w:val="none" w:sz="0" w:space="0" w:color="auto"/>
                <w:bottom w:val="none" w:sz="0" w:space="0" w:color="auto"/>
                <w:right w:val="none" w:sz="0" w:space="0" w:color="auto"/>
              </w:divBdr>
            </w:div>
            <w:div w:id="1147822722">
              <w:marLeft w:val="0"/>
              <w:marRight w:val="0"/>
              <w:marTop w:val="0"/>
              <w:marBottom w:val="0"/>
              <w:divBdr>
                <w:top w:val="none" w:sz="0" w:space="0" w:color="auto"/>
                <w:left w:val="none" w:sz="0" w:space="0" w:color="auto"/>
                <w:bottom w:val="none" w:sz="0" w:space="0" w:color="auto"/>
                <w:right w:val="none" w:sz="0" w:space="0" w:color="auto"/>
              </w:divBdr>
            </w:div>
            <w:div w:id="1066994762">
              <w:marLeft w:val="0"/>
              <w:marRight w:val="0"/>
              <w:marTop w:val="0"/>
              <w:marBottom w:val="0"/>
              <w:divBdr>
                <w:top w:val="none" w:sz="0" w:space="0" w:color="auto"/>
                <w:left w:val="none" w:sz="0" w:space="0" w:color="auto"/>
                <w:bottom w:val="none" w:sz="0" w:space="0" w:color="auto"/>
                <w:right w:val="none" w:sz="0" w:space="0" w:color="auto"/>
              </w:divBdr>
            </w:div>
            <w:div w:id="1924296887">
              <w:marLeft w:val="0"/>
              <w:marRight w:val="0"/>
              <w:marTop w:val="0"/>
              <w:marBottom w:val="0"/>
              <w:divBdr>
                <w:top w:val="none" w:sz="0" w:space="0" w:color="auto"/>
                <w:left w:val="none" w:sz="0" w:space="0" w:color="auto"/>
                <w:bottom w:val="none" w:sz="0" w:space="0" w:color="auto"/>
                <w:right w:val="none" w:sz="0" w:space="0" w:color="auto"/>
              </w:divBdr>
            </w:div>
            <w:div w:id="1185051794">
              <w:marLeft w:val="0"/>
              <w:marRight w:val="0"/>
              <w:marTop w:val="0"/>
              <w:marBottom w:val="0"/>
              <w:divBdr>
                <w:top w:val="none" w:sz="0" w:space="0" w:color="auto"/>
                <w:left w:val="none" w:sz="0" w:space="0" w:color="auto"/>
                <w:bottom w:val="none" w:sz="0" w:space="0" w:color="auto"/>
                <w:right w:val="none" w:sz="0" w:space="0" w:color="auto"/>
              </w:divBdr>
            </w:div>
            <w:div w:id="709260988">
              <w:marLeft w:val="0"/>
              <w:marRight w:val="0"/>
              <w:marTop w:val="0"/>
              <w:marBottom w:val="0"/>
              <w:divBdr>
                <w:top w:val="none" w:sz="0" w:space="0" w:color="auto"/>
                <w:left w:val="none" w:sz="0" w:space="0" w:color="auto"/>
                <w:bottom w:val="none" w:sz="0" w:space="0" w:color="auto"/>
                <w:right w:val="none" w:sz="0" w:space="0" w:color="auto"/>
              </w:divBdr>
            </w:div>
            <w:div w:id="1139764621">
              <w:marLeft w:val="0"/>
              <w:marRight w:val="0"/>
              <w:marTop w:val="0"/>
              <w:marBottom w:val="0"/>
              <w:divBdr>
                <w:top w:val="none" w:sz="0" w:space="0" w:color="auto"/>
                <w:left w:val="none" w:sz="0" w:space="0" w:color="auto"/>
                <w:bottom w:val="none" w:sz="0" w:space="0" w:color="auto"/>
                <w:right w:val="none" w:sz="0" w:space="0" w:color="auto"/>
              </w:divBdr>
            </w:div>
            <w:div w:id="1929384709">
              <w:marLeft w:val="0"/>
              <w:marRight w:val="0"/>
              <w:marTop w:val="0"/>
              <w:marBottom w:val="0"/>
              <w:divBdr>
                <w:top w:val="none" w:sz="0" w:space="0" w:color="auto"/>
                <w:left w:val="none" w:sz="0" w:space="0" w:color="auto"/>
                <w:bottom w:val="none" w:sz="0" w:space="0" w:color="auto"/>
                <w:right w:val="none" w:sz="0" w:space="0" w:color="auto"/>
              </w:divBdr>
            </w:div>
            <w:div w:id="919024394">
              <w:marLeft w:val="0"/>
              <w:marRight w:val="0"/>
              <w:marTop w:val="0"/>
              <w:marBottom w:val="0"/>
              <w:divBdr>
                <w:top w:val="none" w:sz="0" w:space="0" w:color="auto"/>
                <w:left w:val="none" w:sz="0" w:space="0" w:color="auto"/>
                <w:bottom w:val="none" w:sz="0" w:space="0" w:color="auto"/>
                <w:right w:val="none" w:sz="0" w:space="0" w:color="auto"/>
              </w:divBdr>
            </w:div>
            <w:div w:id="196814379">
              <w:marLeft w:val="0"/>
              <w:marRight w:val="0"/>
              <w:marTop w:val="0"/>
              <w:marBottom w:val="0"/>
              <w:divBdr>
                <w:top w:val="none" w:sz="0" w:space="0" w:color="auto"/>
                <w:left w:val="none" w:sz="0" w:space="0" w:color="auto"/>
                <w:bottom w:val="none" w:sz="0" w:space="0" w:color="auto"/>
                <w:right w:val="none" w:sz="0" w:space="0" w:color="auto"/>
              </w:divBdr>
            </w:div>
            <w:div w:id="1314212948">
              <w:marLeft w:val="0"/>
              <w:marRight w:val="0"/>
              <w:marTop w:val="0"/>
              <w:marBottom w:val="0"/>
              <w:divBdr>
                <w:top w:val="none" w:sz="0" w:space="0" w:color="auto"/>
                <w:left w:val="none" w:sz="0" w:space="0" w:color="auto"/>
                <w:bottom w:val="none" w:sz="0" w:space="0" w:color="auto"/>
                <w:right w:val="none" w:sz="0" w:space="0" w:color="auto"/>
              </w:divBdr>
            </w:div>
            <w:div w:id="1085344864">
              <w:marLeft w:val="0"/>
              <w:marRight w:val="0"/>
              <w:marTop w:val="0"/>
              <w:marBottom w:val="0"/>
              <w:divBdr>
                <w:top w:val="none" w:sz="0" w:space="0" w:color="auto"/>
                <w:left w:val="none" w:sz="0" w:space="0" w:color="auto"/>
                <w:bottom w:val="none" w:sz="0" w:space="0" w:color="auto"/>
                <w:right w:val="none" w:sz="0" w:space="0" w:color="auto"/>
              </w:divBdr>
            </w:div>
            <w:div w:id="1063216028">
              <w:marLeft w:val="0"/>
              <w:marRight w:val="0"/>
              <w:marTop w:val="0"/>
              <w:marBottom w:val="0"/>
              <w:divBdr>
                <w:top w:val="none" w:sz="0" w:space="0" w:color="auto"/>
                <w:left w:val="none" w:sz="0" w:space="0" w:color="auto"/>
                <w:bottom w:val="none" w:sz="0" w:space="0" w:color="auto"/>
                <w:right w:val="none" w:sz="0" w:space="0" w:color="auto"/>
              </w:divBdr>
            </w:div>
            <w:div w:id="151920259">
              <w:marLeft w:val="0"/>
              <w:marRight w:val="0"/>
              <w:marTop w:val="0"/>
              <w:marBottom w:val="0"/>
              <w:divBdr>
                <w:top w:val="none" w:sz="0" w:space="0" w:color="auto"/>
                <w:left w:val="none" w:sz="0" w:space="0" w:color="auto"/>
                <w:bottom w:val="none" w:sz="0" w:space="0" w:color="auto"/>
                <w:right w:val="none" w:sz="0" w:space="0" w:color="auto"/>
              </w:divBdr>
            </w:div>
            <w:div w:id="366298074">
              <w:marLeft w:val="0"/>
              <w:marRight w:val="0"/>
              <w:marTop w:val="0"/>
              <w:marBottom w:val="0"/>
              <w:divBdr>
                <w:top w:val="none" w:sz="0" w:space="0" w:color="auto"/>
                <w:left w:val="none" w:sz="0" w:space="0" w:color="auto"/>
                <w:bottom w:val="none" w:sz="0" w:space="0" w:color="auto"/>
                <w:right w:val="none" w:sz="0" w:space="0" w:color="auto"/>
              </w:divBdr>
            </w:div>
            <w:div w:id="408776097">
              <w:marLeft w:val="0"/>
              <w:marRight w:val="0"/>
              <w:marTop w:val="0"/>
              <w:marBottom w:val="0"/>
              <w:divBdr>
                <w:top w:val="none" w:sz="0" w:space="0" w:color="auto"/>
                <w:left w:val="none" w:sz="0" w:space="0" w:color="auto"/>
                <w:bottom w:val="none" w:sz="0" w:space="0" w:color="auto"/>
                <w:right w:val="none" w:sz="0" w:space="0" w:color="auto"/>
              </w:divBdr>
            </w:div>
            <w:div w:id="1374379814">
              <w:marLeft w:val="0"/>
              <w:marRight w:val="0"/>
              <w:marTop w:val="0"/>
              <w:marBottom w:val="0"/>
              <w:divBdr>
                <w:top w:val="none" w:sz="0" w:space="0" w:color="auto"/>
                <w:left w:val="none" w:sz="0" w:space="0" w:color="auto"/>
                <w:bottom w:val="none" w:sz="0" w:space="0" w:color="auto"/>
                <w:right w:val="none" w:sz="0" w:space="0" w:color="auto"/>
              </w:divBdr>
            </w:div>
            <w:div w:id="1229420692">
              <w:marLeft w:val="0"/>
              <w:marRight w:val="0"/>
              <w:marTop w:val="0"/>
              <w:marBottom w:val="0"/>
              <w:divBdr>
                <w:top w:val="none" w:sz="0" w:space="0" w:color="auto"/>
                <w:left w:val="none" w:sz="0" w:space="0" w:color="auto"/>
                <w:bottom w:val="none" w:sz="0" w:space="0" w:color="auto"/>
                <w:right w:val="none" w:sz="0" w:space="0" w:color="auto"/>
              </w:divBdr>
            </w:div>
            <w:div w:id="1908302060">
              <w:marLeft w:val="0"/>
              <w:marRight w:val="0"/>
              <w:marTop w:val="0"/>
              <w:marBottom w:val="0"/>
              <w:divBdr>
                <w:top w:val="none" w:sz="0" w:space="0" w:color="auto"/>
                <w:left w:val="none" w:sz="0" w:space="0" w:color="auto"/>
                <w:bottom w:val="none" w:sz="0" w:space="0" w:color="auto"/>
                <w:right w:val="none" w:sz="0" w:space="0" w:color="auto"/>
              </w:divBdr>
            </w:div>
            <w:div w:id="1732534202">
              <w:marLeft w:val="0"/>
              <w:marRight w:val="0"/>
              <w:marTop w:val="0"/>
              <w:marBottom w:val="0"/>
              <w:divBdr>
                <w:top w:val="none" w:sz="0" w:space="0" w:color="auto"/>
                <w:left w:val="none" w:sz="0" w:space="0" w:color="auto"/>
                <w:bottom w:val="none" w:sz="0" w:space="0" w:color="auto"/>
                <w:right w:val="none" w:sz="0" w:space="0" w:color="auto"/>
              </w:divBdr>
            </w:div>
            <w:div w:id="284966403">
              <w:marLeft w:val="0"/>
              <w:marRight w:val="0"/>
              <w:marTop w:val="0"/>
              <w:marBottom w:val="0"/>
              <w:divBdr>
                <w:top w:val="none" w:sz="0" w:space="0" w:color="auto"/>
                <w:left w:val="none" w:sz="0" w:space="0" w:color="auto"/>
                <w:bottom w:val="none" w:sz="0" w:space="0" w:color="auto"/>
                <w:right w:val="none" w:sz="0" w:space="0" w:color="auto"/>
              </w:divBdr>
            </w:div>
            <w:div w:id="280379176">
              <w:marLeft w:val="0"/>
              <w:marRight w:val="0"/>
              <w:marTop w:val="0"/>
              <w:marBottom w:val="0"/>
              <w:divBdr>
                <w:top w:val="none" w:sz="0" w:space="0" w:color="auto"/>
                <w:left w:val="none" w:sz="0" w:space="0" w:color="auto"/>
                <w:bottom w:val="none" w:sz="0" w:space="0" w:color="auto"/>
                <w:right w:val="none" w:sz="0" w:space="0" w:color="auto"/>
              </w:divBdr>
            </w:div>
            <w:div w:id="2030520094">
              <w:marLeft w:val="0"/>
              <w:marRight w:val="0"/>
              <w:marTop w:val="0"/>
              <w:marBottom w:val="0"/>
              <w:divBdr>
                <w:top w:val="none" w:sz="0" w:space="0" w:color="auto"/>
                <w:left w:val="none" w:sz="0" w:space="0" w:color="auto"/>
                <w:bottom w:val="none" w:sz="0" w:space="0" w:color="auto"/>
                <w:right w:val="none" w:sz="0" w:space="0" w:color="auto"/>
              </w:divBdr>
            </w:div>
            <w:div w:id="1439714650">
              <w:marLeft w:val="0"/>
              <w:marRight w:val="0"/>
              <w:marTop w:val="0"/>
              <w:marBottom w:val="0"/>
              <w:divBdr>
                <w:top w:val="none" w:sz="0" w:space="0" w:color="auto"/>
                <w:left w:val="none" w:sz="0" w:space="0" w:color="auto"/>
                <w:bottom w:val="none" w:sz="0" w:space="0" w:color="auto"/>
                <w:right w:val="none" w:sz="0" w:space="0" w:color="auto"/>
              </w:divBdr>
            </w:div>
            <w:div w:id="375400397">
              <w:marLeft w:val="0"/>
              <w:marRight w:val="0"/>
              <w:marTop w:val="0"/>
              <w:marBottom w:val="0"/>
              <w:divBdr>
                <w:top w:val="none" w:sz="0" w:space="0" w:color="auto"/>
                <w:left w:val="none" w:sz="0" w:space="0" w:color="auto"/>
                <w:bottom w:val="none" w:sz="0" w:space="0" w:color="auto"/>
                <w:right w:val="none" w:sz="0" w:space="0" w:color="auto"/>
              </w:divBdr>
            </w:div>
            <w:div w:id="123038481">
              <w:marLeft w:val="0"/>
              <w:marRight w:val="0"/>
              <w:marTop w:val="0"/>
              <w:marBottom w:val="0"/>
              <w:divBdr>
                <w:top w:val="none" w:sz="0" w:space="0" w:color="auto"/>
                <w:left w:val="none" w:sz="0" w:space="0" w:color="auto"/>
                <w:bottom w:val="none" w:sz="0" w:space="0" w:color="auto"/>
                <w:right w:val="none" w:sz="0" w:space="0" w:color="auto"/>
              </w:divBdr>
            </w:div>
            <w:div w:id="508176268">
              <w:marLeft w:val="0"/>
              <w:marRight w:val="0"/>
              <w:marTop w:val="0"/>
              <w:marBottom w:val="0"/>
              <w:divBdr>
                <w:top w:val="none" w:sz="0" w:space="0" w:color="auto"/>
                <w:left w:val="none" w:sz="0" w:space="0" w:color="auto"/>
                <w:bottom w:val="none" w:sz="0" w:space="0" w:color="auto"/>
                <w:right w:val="none" w:sz="0" w:space="0" w:color="auto"/>
              </w:divBdr>
            </w:div>
            <w:div w:id="1107971726">
              <w:marLeft w:val="0"/>
              <w:marRight w:val="0"/>
              <w:marTop w:val="0"/>
              <w:marBottom w:val="0"/>
              <w:divBdr>
                <w:top w:val="none" w:sz="0" w:space="0" w:color="auto"/>
                <w:left w:val="none" w:sz="0" w:space="0" w:color="auto"/>
                <w:bottom w:val="none" w:sz="0" w:space="0" w:color="auto"/>
                <w:right w:val="none" w:sz="0" w:space="0" w:color="auto"/>
              </w:divBdr>
            </w:div>
            <w:div w:id="1317958248">
              <w:marLeft w:val="0"/>
              <w:marRight w:val="0"/>
              <w:marTop w:val="0"/>
              <w:marBottom w:val="0"/>
              <w:divBdr>
                <w:top w:val="none" w:sz="0" w:space="0" w:color="auto"/>
                <w:left w:val="none" w:sz="0" w:space="0" w:color="auto"/>
                <w:bottom w:val="none" w:sz="0" w:space="0" w:color="auto"/>
                <w:right w:val="none" w:sz="0" w:space="0" w:color="auto"/>
              </w:divBdr>
            </w:div>
            <w:div w:id="822743708">
              <w:marLeft w:val="0"/>
              <w:marRight w:val="0"/>
              <w:marTop w:val="0"/>
              <w:marBottom w:val="0"/>
              <w:divBdr>
                <w:top w:val="none" w:sz="0" w:space="0" w:color="auto"/>
                <w:left w:val="none" w:sz="0" w:space="0" w:color="auto"/>
                <w:bottom w:val="none" w:sz="0" w:space="0" w:color="auto"/>
                <w:right w:val="none" w:sz="0" w:space="0" w:color="auto"/>
              </w:divBdr>
            </w:div>
            <w:div w:id="1775780152">
              <w:marLeft w:val="0"/>
              <w:marRight w:val="0"/>
              <w:marTop w:val="0"/>
              <w:marBottom w:val="0"/>
              <w:divBdr>
                <w:top w:val="none" w:sz="0" w:space="0" w:color="auto"/>
                <w:left w:val="none" w:sz="0" w:space="0" w:color="auto"/>
                <w:bottom w:val="none" w:sz="0" w:space="0" w:color="auto"/>
                <w:right w:val="none" w:sz="0" w:space="0" w:color="auto"/>
              </w:divBdr>
            </w:div>
            <w:div w:id="544105394">
              <w:marLeft w:val="0"/>
              <w:marRight w:val="0"/>
              <w:marTop w:val="0"/>
              <w:marBottom w:val="0"/>
              <w:divBdr>
                <w:top w:val="none" w:sz="0" w:space="0" w:color="auto"/>
                <w:left w:val="none" w:sz="0" w:space="0" w:color="auto"/>
                <w:bottom w:val="none" w:sz="0" w:space="0" w:color="auto"/>
                <w:right w:val="none" w:sz="0" w:space="0" w:color="auto"/>
              </w:divBdr>
            </w:div>
            <w:div w:id="1067806233">
              <w:marLeft w:val="0"/>
              <w:marRight w:val="0"/>
              <w:marTop w:val="0"/>
              <w:marBottom w:val="0"/>
              <w:divBdr>
                <w:top w:val="none" w:sz="0" w:space="0" w:color="auto"/>
                <w:left w:val="none" w:sz="0" w:space="0" w:color="auto"/>
                <w:bottom w:val="none" w:sz="0" w:space="0" w:color="auto"/>
                <w:right w:val="none" w:sz="0" w:space="0" w:color="auto"/>
              </w:divBdr>
            </w:div>
            <w:div w:id="1676880576">
              <w:marLeft w:val="0"/>
              <w:marRight w:val="0"/>
              <w:marTop w:val="0"/>
              <w:marBottom w:val="0"/>
              <w:divBdr>
                <w:top w:val="none" w:sz="0" w:space="0" w:color="auto"/>
                <w:left w:val="none" w:sz="0" w:space="0" w:color="auto"/>
                <w:bottom w:val="none" w:sz="0" w:space="0" w:color="auto"/>
                <w:right w:val="none" w:sz="0" w:space="0" w:color="auto"/>
              </w:divBdr>
            </w:div>
            <w:div w:id="213858322">
              <w:marLeft w:val="0"/>
              <w:marRight w:val="0"/>
              <w:marTop w:val="0"/>
              <w:marBottom w:val="0"/>
              <w:divBdr>
                <w:top w:val="none" w:sz="0" w:space="0" w:color="auto"/>
                <w:left w:val="none" w:sz="0" w:space="0" w:color="auto"/>
                <w:bottom w:val="none" w:sz="0" w:space="0" w:color="auto"/>
                <w:right w:val="none" w:sz="0" w:space="0" w:color="auto"/>
              </w:divBdr>
            </w:div>
            <w:div w:id="433869069">
              <w:marLeft w:val="0"/>
              <w:marRight w:val="0"/>
              <w:marTop w:val="0"/>
              <w:marBottom w:val="0"/>
              <w:divBdr>
                <w:top w:val="none" w:sz="0" w:space="0" w:color="auto"/>
                <w:left w:val="none" w:sz="0" w:space="0" w:color="auto"/>
                <w:bottom w:val="none" w:sz="0" w:space="0" w:color="auto"/>
                <w:right w:val="none" w:sz="0" w:space="0" w:color="auto"/>
              </w:divBdr>
            </w:div>
            <w:div w:id="107706657">
              <w:marLeft w:val="0"/>
              <w:marRight w:val="0"/>
              <w:marTop w:val="0"/>
              <w:marBottom w:val="0"/>
              <w:divBdr>
                <w:top w:val="none" w:sz="0" w:space="0" w:color="auto"/>
                <w:left w:val="none" w:sz="0" w:space="0" w:color="auto"/>
                <w:bottom w:val="none" w:sz="0" w:space="0" w:color="auto"/>
                <w:right w:val="none" w:sz="0" w:space="0" w:color="auto"/>
              </w:divBdr>
            </w:div>
            <w:div w:id="537354853">
              <w:marLeft w:val="0"/>
              <w:marRight w:val="0"/>
              <w:marTop w:val="0"/>
              <w:marBottom w:val="0"/>
              <w:divBdr>
                <w:top w:val="none" w:sz="0" w:space="0" w:color="auto"/>
                <w:left w:val="none" w:sz="0" w:space="0" w:color="auto"/>
                <w:bottom w:val="none" w:sz="0" w:space="0" w:color="auto"/>
                <w:right w:val="none" w:sz="0" w:space="0" w:color="auto"/>
              </w:divBdr>
            </w:div>
            <w:div w:id="1353647680">
              <w:marLeft w:val="0"/>
              <w:marRight w:val="0"/>
              <w:marTop w:val="0"/>
              <w:marBottom w:val="0"/>
              <w:divBdr>
                <w:top w:val="none" w:sz="0" w:space="0" w:color="auto"/>
                <w:left w:val="none" w:sz="0" w:space="0" w:color="auto"/>
                <w:bottom w:val="none" w:sz="0" w:space="0" w:color="auto"/>
                <w:right w:val="none" w:sz="0" w:space="0" w:color="auto"/>
              </w:divBdr>
            </w:div>
            <w:div w:id="1357341531">
              <w:marLeft w:val="0"/>
              <w:marRight w:val="0"/>
              <w:marTop w:val="0"/>
              <w:marBottom w:val="0"/>
              <w:divBdr>
                <w:top w:val="none" w:sz="0" w:space="0" w:color="auto"/>
                <w:left w:val="none" w:sz="0" w:space="0" w:color="auto"/>
                <w:bottom w:val="none" w:sz="0" w:space="0" w:color="auto"/>
                <w:right w:val="none" w:sz="0" w:space="0" w:color="auto"/>
              </w:divBdr>
            </w:div>
            <w:div w:id="1324891082">
              <w:marLeft w:val="0"/>
              <w:marRight w:val="0"/>
              <w:marTop w:val="0"/>
              <w:marBottom w:val="0"/>
              <w:divBdr>
                <w:top w:val="none" w:sz="0" w:space="0" w:color="auto"/>
                <w:left w:val="none" w:sz="0" w:space="0" w:color="auto"/>
                <w:bottom w:val="none" w:sz="0" w:space="0" w:color="auto"/>
                <w:right w:val="none" w:sz="0" w:space="0" w:color="auto"/>
              </w:divBdr>
            </w:div>
            <w:div w:id="1448548535">
              <w:marLeft w:val="0"/>
              <w:marRight w:val="0"/>
              <w:marTop w:val="0"/>
              <w:marBottom w:val="0"/>
              <w:divBdr>
                <w:top w:val="none" w:sz="0" w:space="0" w:color="auto"/>
                <w:left w:val="none" w:sz="0" w:space="0" w:color="auto"/>
                <w:bottom w:val="none" w:sz="0" w:space="0" w:color="auto"/>
                <w:right w:val="none" w:sz="0" w:space="0" w:color="auto"/>
              </w:divBdr>
            </w:div>
            <w:div w:id="741559348">
              <w:marLeft w:val="0"/>
              <w:marRight w:val="0"/>
              <w:marTop w:val="0"/>
              <w:marBottom w:val="0"/>
              <w:divBdr>
                <w:top w:val="none" w:sz="0" w:space="0" w:color="auto"/>
                <w:left w:val="none" w:sz="0" w:space="0" w:color="auto"/>
                <w:bottom w:val="none" w:sz="0" w:space="0" w:color="auto"/>
                <w:right w:val="none" w:sz="0" w:space="0" w:color="auto"/>
              </w:divBdr>
            </w:div>
            <w:div w:id="316154091">
              <w:marLeft w:val="0"/>
              <w:marRight w:val="0"/>
              <w:marTop w:val="0"/>
              <w:marBottom w:val="0"/>
              <w:divBdr>
                <w:top w:val="none" w:sz="0" w:space="0" w:color="auto"/>
                <w:left w:val="none" w:sz="0" w:space="0" w:color="auto"/>
                <w:bottom w:val="none" w:sz="0" w:space="0" w:color="auto"/>
                <w:right w:val="none" w:sz="0" w:space="0" w:color="auto"/>
              </w:divBdr>
            </w:div>
            <w:div w:id="1458529216">
              <w:marLeft w:val="0"/>
              <w:marRight w:val="0"/>
              <w:marTop w:val="0"/>
              <w:marBottom w:val="0"/>
              <w:divBdr>
                <w:top w:val="none" w:sz="0" w:space="0" w:color="auto"/>
                <w:left w:val="none" w:sz="0" w:space="0" w:color="auto"/>
                <w:bottom w:val="none" w:sz="0" w:space="0" w:color="auto"/>
                <w:right w:val="none" w:sz="0" w:space="0" w:color="auto"/>
              </w:divBdr>
            </w:div>
            <w:div w:id="1449205479">
              <w:marLeft w:val="0"/>
              <w:marRight w:val="0"/>
              <w:marTop w:val="0"/>
              <w:marBottom w:val="0"/>
              <w:divBdr>
                <w:top w:val="none" w:sz="0" w:space="0" w:color="auto"/>
                <w:left w:val="none" w:sz="0" w:space="0" w:color="auto"/>
                <w:bottom w:val="none" w:sz="0" w:space="0" w:color="auto"/>
                <w:right w:val="none" w:sz="0" w:space="0" w:color="auto"/>
              </w:divBdr>
            </w:div>
            <w:div w:id="534461250">
              <w:marLeft w:val="0"/>
              <w:marRight w:val="0"/>
              <w:marTop w:val="0"/>
              <w:marBottom w:val="0"/>
              <w:divBdr>
                <w:top w:val="none" w:sz="0" w:space="0" w:color="auto"/>
                <w:left w:val="none" w:sz="0" w:space="0" w:color="auto"/>
                <w:bottom w:val="none" w:sz="0" w:space="0" w:color="auto"/>
                <w:right w:val="none" w:sz="0" w:space="0" w:color="auto"/>
              </w:divBdr>
            </w:div>
            <w:div w:id="1789816181">
              <w:marLeft w:val="0"/>
              <w:marRight w:val="0"/>
              <w:marTop w:val="0"/>
              <w:marBottom w:val="0"/>
              <w:divBdr>
                <w:top w:val="none" w:sz="0" w:space="0" w:color="auto"/>
                <w:left w:val="none" w:sz="0" w:space="0" w:color="auto"/>
                <w:bottom w:val="none" w:sz="0" w:space="0" w:color="auto"/>
                <w:right w:val="none" w:sz="0" w:space="0" w:color="auto"/>
              </w:divBdr>
            </w:div>
            <w:div w:id="1281451276">
              <w:marLeft w:val="0"/>
              <w:marRight w:val="0"/>
              <w:marTop w:val="0"/>
              <w:marBottom w:val="0"/>
              <w:divBdr>
                <w:top w:val="none" w:sz="0" w:space="0" w:color="auto"/>
                <w:left w:val="none" w:sz="0" w:space="0" w:color="auto"/>
                <w:bottom w:val="none" w:sz="0" w:space="0" w:color="auto"/>
                <w:right w:val="none" w:sz="0" w:space="0" w:color="auto"/>
              </w:divBdr>
            </w:div>
            <w:div w:id="459497758">
              <w:marLeft w:val="0"/>
              <w:marRight w:val="0"/>
              <w:marTop w:val="0"/>
              <w:marBottom w:val="0"/>
              <w:divBdr>
                <w:top w:val="none" w:sz="0" w:space="0" w:color="auto"/>
                <w:left w:val="none" w:sz="0" w:space="0" w:color="auto"/>
                <w:bottom w:val="none" w:sz="0" w:space="0" w:color="auto"/>
                <w:right w:val="none" w:sz="0" w:space="0" w:color="auto"/>
              </w:divBdr>
            </w:div>
            <w:div w:id="1806313334">
              <w:marLeft w:val="0"/>
              <w:marRight w:val="0"/>
              <w:marTop w:val="0"/>
              <w:marBottom w:val="0"/>
              <w:divBdr>
                <w:top w:val="none" w:sz="0" w:space="0" w:color="auto"/>
                <w:left w:val="none" w:sz="0" w:space="0" w:color="auto"/>
                <w:bottom w:val="none" w:sz="0" w:space="0" w:color="auto"/>
                <w:right w:val="none" w:sz="0" w:space="0" w:color="auto"/>
              </w:divBdr>
            </w:div>
            <w:div w:id="1775402106">
              <w:marLeft w:val="0"/>
              <w:marRight w:val="0"/>
              <w:marTop w:val="0"/>
              <w:marBottom w:val="0"/>
              <w:divBdr>
                <w:top w:val="none" w:sz="0" w:space="0" w:color="auto"/>
                <w:left w:val="none" w:sz="0" w:space="0" w:color="auto"/>
                <w:bottom w:val="none" w:sz="0" w:space="0" w:color="auto"/>
                <w:right w:val="none" w:sz="0" w:space="0" w:color="auto"/>
              </w:divBdr>
            </w:div>
            <w:div w:id="1932814232">
              <w:marLeft w:val="0"/>
              <w:marRight w:val="0"/>
              <w:marTop w:val="0"/>
              <w:marBottom w:val="0"/>
              <w:divBdr>
                <w:top w:val="none" w:sz="0" w:space="0" w:color="auto"/>
                <w:left w:val="none" w:sz="0" w:space="0" w:color="auto"/>
                <w:bottom w:val="none" w:sz="0" w:space="0" w:color="auto"/>
                <w:right w:val="none" w:sz="0" w:space="0" w:color="auto"/>
              </w:divBdr>
            </w:div>
            <w:div w:id="1632859130">
              <w:marLeft w:val="0"/>
              <w:marRight w:val="0"/>
              <w:marTop w:val="0"/>
              <w:marBottom w:val="0"/>
              <w:divBdr>
                <w:top w:val="none" w:sz="0" w:space="0" w:color="auto"/>
                <w:left w:val="none" w:sz="0" w:space="0" w:color="auto"/>
                <w:bottom w:val="none" w:sz="0" w:space="0" w:color="auto"/>
                <w:right w:val="none" w:sz="0" w:space="0" w:color="auto"/>
              </w:divBdr>
            </w:div>
            <w:div w:id="1576893968">
              <w:marLeft w:val="0"/>
              <w:marRight w:val="0"/>
              <w:marTop w:val="0"/>
              <w:marBottom w:val="0"/>
              <w:divBdr>
                <w:top w:val="none" w:sz="0" w:space="0" w:color="auto"/>
                <w:left w:val="none" w:sz="0" w:space="0" w:color="auto"/>
                <w:bottom w:val="none" w:sz="0" w:space="0" w:color="auto"/>
                <w:right w:val="none" w:sz="0" w:space="0" w:color="auto"/>
              </w:divBdr>
            </w:div>
            <w:div w:id="1764911816">
              <w:marLeft w:val="0"/>
              <w:marRight w:val="0"/>
              <w:marTop w:val="0"/>
              <w:marBottom w:val="0"/>
              <w:divBdr>
                <w:top w:val="none" w:sz="0" w:space="0" w:color="auto"/>
                <w:left w:val="none" w:sz="0" w:space="0" w:color="auto"/>
                <w:bottom w:val="none" w:sz="0" w:space="0" w:color="auto"/>
                <w:right w:val="none" w:sz="0" w:space="0" w:color="auto"/>
              </w:divBdr>
            </w:div>
            <w:div w:id="660542297">
              <w:marLeft w:val="0"/>
              <w:marRight w:val="0"/>
              <w:marTop w:val="0"/>
              <w:marBottom w:val="0"/>
              <w:divBdr>
                <w:top w:val="none" w:sz="0" w:space="0" w:color="auto"/>
                <w:left w:val="none" w:sz="0" w:space="0" w:color="auto"/>
                <w:bottom w:val="none" w:sz="0" w:space="0" w:color="auto"/>
                <w:right w:val="none" w:sz="0" w:space="0" w:color="auto"/>
              </w:divBdr>
            </w:div>
            <w:div w:id="1503661776">
              <w:marLeft w:val="0"/>
              <w:marRight w:val="0"/>
              <w:marTop w:val="0"/>
              <w:marBottom w:val="0"/>
              <w:divBdr>
                <w:top w:val="none" w:sz="0" w:space="0" w:color="auto"/>
                <w:left w:val="none" w:sz="0" w:space="0" w:color="auto"/>
                <w:bottom w:val="none" w:sz="0" w:space="0" w:color="auto"/>
                <w:right w:val="none" w:sz="0" w:space="0" w:color="auto"/>
              </w:divBdr>
            </w:div>
            <w:div w:id="1375538687">
              <w:marLeft w:val="0"/>
              <w:marRight w:val="0"/>
              <w:marTop w:val="0"/>
              <w:marBottom w:val="0"/>
              <w:divBdr>
                <w:top w:val="none" w:sz="0" w:space="0" w:color="auto"/>
                <w:left w:val="none" w:sz="0" w:space="0" w:color="auto"/>
                <w:bottom w:val="none" w:sz="0" w:space="0" w:color="auto"/>
                <w:right w:val="none" w:sz="0" w:space="0" w:color="auto"/>
              </w:divBdr>
            </w:div>
            <w:div w:id="1962344702">
              <w:marLeft w:val="0"/>
              <w:marRight w:val="0"/>
              <w:marTop w:val="0"/>
              <w:marBottom w:val="0"/>
              <w:divBdr>
                <w:top w:val="none" w:sz="0" w:space="0" w:color="auto"/>
                <w:left w:val="none" w:sz="0" w:space="0" w:color="auto"/>
                <w:bottom w:val="none" w:sz="0" w:space="0" w:color="auto"/>
                <w:right w:val="none" w:sz="0" w:space="0" w:color="auto"/>
              </w:divBdr>
            </w:div>
            <w:div w:id="211314260">
              <w:marLeft w:val="0"/>
              <w:marRight w:val="0"/>
              <w:marTop w:val="0"/>
              <w:marBottom w:val="0"/>
              <w:divBdr>
                <w:top w:val="none" w:sz="0" w:space="0" w:color="auto"/>
                <w:left w:val="none" w:sz="0" w:space="0" w:color="auto"/>
                <w:bottom w:val="none" w:sz="0" w:space="0" w:color="auto"/>
                <w:right w:val="none" w:sz="0" w:space="0" w:color="auto"/>
              </w:divBdr>
            </w:div>
            <w:div w:id="1044406027">
              <w:marLeft w:val="0"/>
              <w:marRight w:val="0"/>
              <w:marTop w:val="0"/>
              <w:marBottom w:val="0"/>
              <w:divBdr>
                <w:top w:val="none" w:sz="0" w:space="0" w:color="auto"/>
                <w:left w:val="none" w:sz="0" w:space="0" w:color="auto"/>
                <w:bottom w:val="none" w:sz="0" w:space="0" w:color="auto"/>
                <w:right w:val="none" w:sz="0" w:space="0" w:color="auto"/>
              </w:divBdr>
            </w:div>
            <w:div w:id="1362244914">
              <w:marLeft w:val="0"/>
              <w:marRight w:val="0"/>
              <w:marTop w:val="0"/>
              <w:marBottom w:val="0"/>
              <w:divBdr>
                <w:top w:val="none" w:sz="0" w:space="0" w:color="auto"/>
                <w:left w:val="none" w:sz="0" w:space="0" w:color="auto"/>
                <w:bottom w:val="none" w:sz="0" w:space="0" w:color="auto"/>
                <w:right w:val="none" w:sz="0" w:space="0" w:color="auto"/>
              </w:divBdr>
            </w:div>
            <w:div w:id="1223253125">
              <w:marLeft w:val="0"/>
              <w:marRight w:val="0"/>
              <w:marTop w:val="0"/>
              <w:marBottom w:val="0"/>
              <w:divBdr>
                <w:top w:val="none" w:sz="0" w:space="0" w:color="auto"/>
                <w:left w:val="none" w:sz="0" w:space="0" w:color="auto"/>
                <w:bottom w:val="none" w:sz="0" w:space="0" w:color="auto"/>
                <w:right w:val="none" w:sz="0" w:space="0" w:color="auto"/>
              </w:divBdr>
            </w:div>
            <w:div w:id="2075473018">
              <w:marLeft w:val="0"/>
              <w:marRight w:val="0"/>
              <w:marTop w:val="0"/>
              <w:marBottom w:val="0"/>
              <w:divBdr>
                <w:top w:val="none" w:sz="0" w:space="0" w:color="auto"/>
                <w:left w:val="none" w:sz="0" w:space="0" w:color="auto"/>
                <w:bottom w:val="none" w:sz="0" w:space="0" w:color="auto"/>
                <w:right w:val="none" w:sz="0" w:space="0" w:color="auto"/>
              </w:divBdr>
            </w:div>
            <w:div w:id="1334410227">
              <w:marLeft w:val="0"/>
              <w:marRight w:val="0"/>
              <w:marTop w:val="0"/>
              <w:marBottom w:val="0"/>
              <w:divBdr>
                <w:top w:val="none" w:sz="0" w:space="0" w:color="auto"/>
                <w:left w:val="none" w:sz="0" w:space="0" w:color="auto"/>
                <w:bottom w:val="none" w:sz="0" w:space="0" w:color="auto"/>
                <w:right w:val="none" w:sz="0" w:space="0" w:color="auto"/>
              </w:divBdr>
            </w:div>
            <w:div w:id="1242907159">
              <w:marLeft w:val="0"/>
              <w:marRight w:val="0"/>
              <w:marTop w:val="0"/>
              <w:marBottom w:val="0"/>
              <w:divBdr>
                <w:top w:val="none" w:sz="0" w:space="0" w:color="auto"/>
                <w:left w:val="none" w:sz="0" w:space="0" w:color="auto"/>
                <w:bottom w:val="none" w:sz="0" w:space="0" w:color="auto"/>
                <w:right w:val="none" w:sz="0" w:space="0" w:color="auto"/>
              </w:divBdr>
            </w:div>
            <w:div w:id="48381983">
              <w:marLeft w:val="0"/>
              <w:marRight w:val="0"/>
              <w:marTop w:val="0"/>
              <w:marBottom w:val="0"/>
              <w:divBdr>
                <w:top w:val="none" w:sz="0" w:space="0" w:color="auto"/>
                <w:left w:val="none" w:sz="0" w:space="0" w:color="auto"/>
                <w:bottom w:val="none" w:sz="0" w:space="0" w:color="auto"/>
                <w:right w:val="none" w:sz="0" w:space="0" w:color="auto"/>
              </w:divBdr>
            </w:div>
            <w:div w:id="1899776947">
              <w:marLeft w:val="0"/>
              <w:marRight w:val="0"/>
              <w:marTop w:val="0"/>
              <w:marBottom w:val="0"/>
              <w:divBdr>
                <w:top w:val="none" w:sz="0" w:space="0" w:color="auto"/>
                <w:left w:val="none" w:sz="0" w:space="0" w:color="auto"/>
                <w:bottom w:val="none" w:sz="0" w:space="0" w:color="auto"/>
                <w:right w:val="none" w:sz="0" w:space="0" w:color="auto"/>
              </w:divBdr>
            </w:div>
            <w:div w:id="734820430">
              <w:marLeft w:val="0"/>
              <w:marRight w:val="0"/>
              <w:marTop w:val="0"/>
              <w:marBottom w:val="0"/>
              <w:divBdr>
                <w:top w:val="none" w:sz="0" w:space="0" w:color="auto"/>
                <w:left w:val="none" w:sz="0" w:space="0" w:color="auto"/>
                <w:bottom w:val="none" w:sz="0" w:space="0" w:color="auto"/>
                <w:right w:val="none" w:sz="0" w:space="0" w:color="auto"/>
              </w:divBdr>
            </w:div>
            <w:div w:id="1830294244">
              <w:marLeft w:val="0"/>
              <w:marRight w:val="0"/>
              <w:marTop w:val="0"/>
              <w:marBottom w:val="0"/>
              <w:divBdr>
                <w:top w:val="none" w:sz="0" w:space="0" w:color="auto"/>
                <w:left w:val="none" w:sz="0" w:space="0" w:color="auto"/>
                <w:bottom w:val="none" w:sz="0" w:space="0" w:color="auto"/>
                <w:right w:val="none" w:sz="0" w:space="0" w:color="auto"/>
              </w:divBdr>
            </w:div>
            <w:div w:id="1089154318">
              <w:marLeft w:val="0"/>
              <w:marRight w:val="0"/>
              <w:marTop w:val="0"/>
              <w:marBottom w:val="0"/>
              <w:divBdr>
                <w:top w:val="none" w:sz="0" w:space="0" w:color="auto"/>
                <w:left w:val="none" w:sz="0" w:space="0" w:color="auto"/>
                <w:bottom w:val="none" w:sz="0" w:space="0" w:color="auto"/>
                <w:right w:val="none" w:sz="0" w:space="0" w:color="auto"/>
              </w:divBdr>
            </w:div>
            <w:div w:id="366293357">
              <w:marLeft w:val="0"/>
              <w:marRight w:val="0"/>
              <w:marTop w:val="0"/>
              <w:marBottom w:val="0"/>
              <w:divBdr>
                <w:top w:val="none" w:sz="0" w:space="0" w:color="auto"/>
                <w:left w:val="none" w:sz="0" w:space="0" w:color="auto"/>
                <w:bottom w:val="none" w:sz="0" w:space="0" w:color="auto"/>
                <w:right w:val="none" w:sz="0" w:space="0" w:color="auto"/>
              </w:divBdr>
            </w:div>
            <w:div w:id="1097022943">
              <w:marLeft w:val="0"/>
              <w:marRight w:val="0"/>
              <w:marTop w:val="0"/>
              <w:marBottom w:val="0"/>
              <w:divBdr>
                <w:top w:val="none" w:sz="0" w:space="0" w:color="auto"/>
                <w:left w:val="none" w:sz="0" w:space="0" w:color="auto"/>
                <w:bottom w:val="none" w:sz="0" w:space="0" w:color="auto"/>
                <w:right w:val="none" w:sz="0" w:space="0" w:color="auto"/>
              </w:divBdr>
            </w:div>
            <w:div w:id="1067727565">
              <w:marLeft w:val="0"/>
              <w:marRight w:val="0"/>
              <w:marTop w:val="0"/>
              <w:marBottom w:val="0"/>
              <w:divBdr>
                <w:top w:val="none" w:sz="0" w:space="0" w:color="auto"/>
                <w:left w:val="none" w:sz="0" w:space="0" w:color="auto"/>
                <w:bottom w:val="none" w:sz="0" w:space="0" w:color="auto"/>
                <w:right w:val="none" w:sz="0" w:space="0" w:color="auto"/>
              </w:divBdr>
            </w:div>
            <w:div w:id="1790975181">
              <w:marLeft w:val="0"/>
              <w:marRight w:val="0"/>
              <w:marTop w:val="0"/>
              <w:marBottom w:val="0"/>
              <w:divBdr>
                <w:top w:val="none" w:sz="0" w:space="0" w:color="auto"/>
                <w:left w:val="none" w:sz="0" w:space="0" w:color="auto"/>
                <w:bottom w:val="none" w:sz="0" w:space="0" w:color="auto"/>
                <w:right w:val="none" w:sz="0" w:space="0" w:color="auto"/>
              </w:divBdr>
            </w:div>
            <w:div w:id="2056848901">
              <w:marLeft w:val="0"/>
              <w:marRight w:val="0"/>
              <w:marTop w:val="0"/>
              <w:marBottom w:val="0"/>
              <w:divBdr>
                <w:top w:val="none" w:sz="0" w:space="0" w:color="auto"/>
                <w:left w:val="none" w:sz="0" w:space="0" w:color="auto"/>
                <w:bottom w:val="none" w:sz="0" w:space="0" w:color="auto"/>
                <w:right w:val="none" w:sz="0" w:space="0" w:color="auto"/>
              </w:divBdr>
            </w:div>
            <w:div w:id="1743405289">
              <w:marLeft w:val="0"/>
              <w:marRight w:val="0"/>
              <w:marTop w:val="0"/>
              <w:marBottom w:val="0"/>
              <w:divBdr>
                <w:top w:val="none" w:sz="0" w:space="0" w:color="auto"/>
                <w:left w:val="none" w:sz="0" w:space="0" w:color="auto"/>
                <w:bottom w:val="none" w:sz="0" w:space="0" w:color="auto"/>
                <w:right w:val="none" w:sz="0" w:space="0" w:color="auto"/>
              </w:divBdr>
            </w:div>
            <w:div w:id="993218805">
              <w:marLeft w:val="0"/>
              <w:marRight w:val="0"/>
              <w:marTop w:val="0"/>
              <w:marBottom w:val="0"/>
              <w:divBdr>
                <w:top w:val="none" w:sz="0" w:space="0" w:color="auto"/>
                <w:left w:val="none" w:sz="0" w:space="0" w:color="auto"/>
                <w:bottom w:val="none" w:sz="0" w:space="0" w:color="auto"/>
                <w:right w:val="none" w:sz="0" w:space="0" w:color="auto"/>
              </w:divBdr>
            </w:div>
            <w:div w:id="1687243742">
              <w:marLeft w:val="0"/>
              <w:marRight w:val="0"/>
              <w:marTop w:val="0"/>
              <w:marBottom w:val="0"/>
              <w:divBdr>
                <w:top w:val="none" w:sz="0" w:space="0" w:color="auto"/>
                <w:left w:val="none" w:sz="0" w:space="0" w:color="auto"/>
                <w:bottom w:val="none" w:sz="0" w:space="0" w:color="auto"/>
                <w:right w:val="none" w:sz="0" w:space="0" w:color="auto"/>
              </w:divBdr>
            </w:div>
            <w:div w:id="683553431">
              <w:marLeft w:val="0"/>
              <w:marRight w:val="0"/>
              <w:marTop w:val="0"/>
              <w:marBottom w:val="0"/>
              <w:divBdr>
                <w:top w:val="none" w:sz="0" w:space="0" w:color="auto"/>
                <w:left w:val="none" w:sz="0" w:space="0" w:color="auto"/>
                <w:bottom w:val="none" w:sz="0" w:space="0" w:color="auto"/>
                <w:right w:val="none" w:sz="0" w:space="0" w:color="auto"/>
              </w:divBdr>
            </w:div>
            <w:div w:id="1591163179">
              <w:marLeft w:val="0"/>
              <w:marRight w:val="0"/>
              <w:marTop w:val="0"/>
              <w:marBottom w:val="0"/>
              <w:divBdr>
                <w:top w:val="none" w:sz="0" w:space="0" w:color="auto"/>
                <w:left w:val="none" w:sz="0" w:space="0" w:color="auto"/>
                <w:bottom w:val="none" w:sz="0" w:space="0" w:color="auto"/>
                <w:right w:val="none" w:sz="0" w:space="0" w:color="auto"/>
              </w:divBdr>
            </w:div>
            <w:div w:id="817647341">
              <w:marLeft w:val="0"/>
              <w:marRight w:val="0"/>
              <w:marTop w:val="0"/>
              <w:marBottom w:val="0"/>
              <w:divBdr>
                <w:top w:val="none" w:sz="0" w:space="0" w:color="auto"/>
                <w:left w:val="none" w:sz="0" w:space="0" w:color="auto"/>
                <w:bottom w:val="none" w:sz="0" w:space="0" w:color="auto"/>
                <w:right w:val="none" w:sz="0" w:space="0" w:color="auto"/>
              </w:divBdr>
            </w:div>
            <w:div w:id="17837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16571807">
      <w:bodyDiv w:val="1"/>
      <w:marLeft w:val="0"/>
      <w:marRight w:val="0"/>
      <w:marTop w:val="0"/>
      <w:marBottom w:val="0"/>
      <w:divBdr>
        <w:top w:val="none" w:sz="0" w:space="0" w:color="auto"/>
        <w:left w:val="none" w:sz="0" w:space="0" w:color="auto"/>
        <w:bottom w:val="none" w:sz="0" w:space="0" w:color="auto"/>
        <w:right w:val="none" w:sz="0" w:space="0" w:color="auto"/>
      </w:divBdr>
    </w:div>
    <w:div w:id="1516581073">
      <w:bodyDiv w:val="1"/>
      <w:marLeft w:val="0"/>
      <w:marRight w:val="0"/>
      <w:marTop w:val="0"/>
      <w:marBottom w:val="0"/>
      <w:divBdr>
        <w:top w:val="none" w:sz="0" w:space="0" w:color="auto"/>
        <w:left w:val="none" w:sz="0" w:space="0" w:color="auto"/>
        <w:bottom w:val="none" w:sz="0" w:space="0" w:color="auto"/>
        <w:right w:val="none" w:sz="0" w:space="0" w:color="auto"/>
      </w:divBdr>
      <w:divsChild>
        <w:div w:id="2097624874">
          <w:marLeft w:val="0"/>
          <w:marRight w:val="0"/>
          <w:marTop w:val="0"/>
          <w:marBottom w:val="0"/>
          <w:divBdr>
            <w:top w:val="none" w:sz="0" w:space="0" w:color="auto"/>
            <w:left w:val="none" w:sz="0" w:space="0" w:color="auto"/>
            <w:bottom w:val="none" w:sz="0" w:space="0" w:color="auto"/>
            <w:right w:val="none" w:sz="0" w:space="0" w:color="auto"/>
          </w:divBdr>
          <w:divsChild>
            <w:div w:id="68307461">
              <w:marLeft w:val="0"/>
              <w:marRight w:val="0"/>
              <w:marTop w:val="0"/>
              <w:marBottom w:val="0"/>
              <w:divBdr>
                <w:top w:val="none" w:sz="0" w:space="0" w:color="auto"/>
                <w:left w:val="none" w:sz="0" w:space="0" w:color="auto"/>
                <w:bottom w:val="none" w:sz="0" w:space="0" w:color="auto"/>
                <w:right w:val="none" w:sz="0" w:space="0" w:color="auto"/>
              </w:divBdr>
            </w:div>
            <w:div w:id="1026634957">
              <w:marLeft w:val="0"/>
              <w:marRight w:val="0"/>
              <w:marTop w:val="0"/>
              <w:marBottom w:val="0"/>
              <w:divBdr>
                <w:top w:val="none" w:sz="0" w:space="0" w:color="auto"/>
                <w:left w:val="none" w:sz="0" w:space="0" w:color="auto"/>
                <w:bottom w:val="none" w:sz="0" w:space="0" w:color="auto"/>
                <w:right w:val="none" w:sz="0" w:space="0" w:color="auto"/>
              </w:divBdr>
            </w:div>
            <w:div w:id="679087174">
              <w:marLeft w:val="0"/>
              <w:marRight w:val="0"/>
              <w:marTop w:val="0"/>
              <w:marBottom w:val="0"/>
              <w:divBdr>
                <w:top w:val="none" w:sz="0" w:space="0" w:color="auto"/>
                <w:left w:val="none" w:sz="0" w:space="0" w:color="auto"/>
                <w:bottom w:val="none" w:sz="0" w:space="0" w:color="auto"/>
                <w:right w:val="none" w:sz="0" w:space="0" w:color="auto"/>
              </w:divBdr>
            </w:div>
            <w:div w:id="1820029540">
              <w:marLeft w:val="0"/>
              <w:marRight w:val="0"/>
              <w:marTop w:val="0"/>
              <w:marBottom w:val="0"/>
              <w:divBdr>
                <w:top w:val="none" w:sz="0" w:space="0" w:color="auto"/>
                <w:left w:val="none" w:sz="0" w:space="0" w:color="auto"/>
                <w:bottom w:val="none" w:sz="0" w:space="0" w:color="auto"/>
                <w:right w:val="none" w:sz="0" w:space="0" w:color="auto"/>
              </w:divBdr>
            </w:div>
            <w:div w:id="227228479">
              <w:marLeft w:val="0"/>
              <w:marRight w:val="0"/>
              <w:marTop w:val="0"/>
              <w:marBottom w:val="0"/>
              <w:divBdr>
                <w:top w:val="none" w:sz="0" w:space="0" w:color="auto"/>
                <w:left w:val="none" w:sz="0" w:space="0" w:color="auto"/>
                <w:bottom w:val="none" w:sz="0" w:space="0" w:color="auto"/>
                <w:right w:val="none" w:sz="0" w:space="0" w:color="auto"/>
              </w:divBdr>
            </w:div>
            <w:div w:id="1755200140">
              <w:marLeft w:val="0"/>
              <w:marRight w:val="0"/>
              <w:marTop w:val="0"/>
              <w:marBottom w:val="0"/>
              <w:divBdr>
                <w:top w:val="none" w:sz="0" w:space="0" w:color="auto"/>
                <w:left w:val="none" w:sz="0" w:space="0" w:color="auto"/>
                <w:bottom w:val="none" w:sz="0" w:space="0" w:color="auto"/>
                <w:right w:val="none" w:sz="0" w:space="0" w:color="auto"/>
              </w:divBdr>
            </w:div>
            <w:div w:id="838080937">
              <w:marLeft w:val="0"/>
              <w:marRight w:val="0"/>
              <w:marTop w:val="0"/>
              <w:marBottom w:val="0"/>
              <w:divBdr>
                <w:top w:val="none" w:sz="0" w:space="0" w:color="auto"/>
                <w:left w:val="none" w:sz="0" w:space="0" w:color="auto"/>
                <w:bottom w:val="none" w:sz="0" w:space="0" w:color="auto"/>
                <w:right w:val="none" w:sz="0" w:space="0" w:color="auto"/>
              </w:divBdr>
            </w:div>
            <w:div w:id="38868417">
              <w:marLeft w:val="0"/>
              <w:marRight w:val="0"/>
              <w:marTop w:val="0"/>
              <w:marBottom w:val="0"/>
              <w:divBdr>
                <w:top w:val="none" w:sz="0" w:space="0" w:color="auto"/>
                <w:left w:val="none" w:sz="0" w:space="0" w:color="auto"/>
                <w:bottom w:val="none" w:sz="0" w:space="0" w:color="auto"/>
                <w:right w:val="none" w:sz="0" w:space="0" w:color="auto"/>
              </w:divBdr>
            </w:div>
            <w:div w:id="180439504">
              <w:marLeft w:val="0"/>
              <w:marRight w:val="0"/>
              <w:marTop w:val="0"/>
              <w:marBottom w:val="0"/>
              <w:divBdr>
                <w:top w:val="none" w:sz="0" w:space="0" w:color="auto"/>
                <w:left w:val="none" w:sz="0" w:space="0" w:color="auto"/>
                <w:bottom w:val="none" w:sz="0" w:space="0" w:color="auto"/>
                <w:right w:val="none" w:sz="0" w:space="0" w:color="auto"/>
              </w:divBdr>
            </w:div>
            <w:div w:id="1350642685">
              <w:marLeft w:val="0"/>
              <w:marRight w:val="0"/>
              <w:marTop w:val="0"/>
              <w:marBottom w:val="0"/>
              <w:divBdr>
                <w:top w:val="none" w:sz="0" w:space="0" w:color="auto"/>
                <w:left w:val="none" w:sz="0" w:space="0" w:color="auto"/>
                <w:bottom w:val="none" w:sz="0" w:space="0" w:color="auto"/>
                <w:right w:val="none" w:sz="0" w:space="0" w:color="auto"/>
              </w:divBdr>
            </w:div>
            <w:div w:id="238948621">
              <w:marLeft w:val="0"/>
              <w:marRight w:val="0"/>
              <w:marTop w:val="0"/>
              <w:marBottom w:val="0"/>
              <w:divBdr>
                <w:top w:val="none" w:sz="0" w:space="0" w:color="auto"/>
                <w:left w:val="none" w:sz="0" w:space="0" w:color="auto"/>
                <w:bottom w:val="none" w:sz="0" w:space="0" w:color="auto"/>
                <w:right w:val="none" w:sz="0" w:space="0" w:color="auto"/>
              </w:divBdr>
            </w:div>
            <w:div w:id="780491977">
              <w:marLeft w:val="0"/>
              <w:marRight w:val="0"/>
              <w:marTop w:val="0"/>
              <w:marBottom w:val="0"/>
              <w:divBdr>
                <w:top w:val="none" w:sz="0" w:space="0" w:color="auto"/>
                <w:left w:val="none" w:sz="0" w:space="0" w:color="auto"/>
                <w:bottom w:val="none" w:sz="0" w:space="0" w:color="auto"/>
                <w:right w:val="none" w:sz="0" w:space="0" w:color="auto"/>
              </w:divBdr>
            </w:div>
            <w:div w:id="630094730">
              <w:marLeft w:val="0"/>
              <w:marRight w:val="0"/>
              <w:marTop w:val="0"/>
              <w:marBottom w:val="0"/>
              <w:divBdr>
                <w:top w:val="none" w:sz="0" w:space="0" w:color="auto"/>
                <w:left w:val="none" w:sz="0" w:space="0" w:color="auto"/>
                <w:bottom w:val="none" w:sz="0" w:space="0" w:color="auto"/>
                <w:right w:val="none" w:sz="0" w:space="0" w:color="auto"/>
              </w:divBdr>
            </w:div>
            <w:div w:id="286476856">
              <w:marLeft w:val="0"/>
              <w:marRight w:val="0"/>
              <w:marTop w:val="0"/>
              <w:marBottom w:val="0"/>
              <w:divBdr>
                <w:top w:val="none" w:sz="0" w:space="0" w:color="auto"/>
                <w:left w:val="none" w:sz="0" w:space="0" w:color="auto"/>
                <w:bottom w:val="none" w:sz="0" w:space="0" w:color="auto"/>
                <w:right w:val="none" w:sz="0" w:space="0" w:color="auto"/>
              </w:divBdr>
            </w:div>
            <w:div w:id="1932815390">
              <w:marLeft w:val="0"/>
              <w:marRight w:val="0"/>
              <w:marTop w:val="0"/>
              <w:marBottom w:val="0"/>
              <w:divBdr>
                <w:top w:val="none" w:sz="0" w:space="0" w:color="auto"/>
                <w:left w:val="none" w:sz="0" w:space="0" w:color="auto"/>
                <w:bottom w:val="none" w:sz="0" w:space="0" w:color="auto"/>
                <w:right w:val="none" w:sz="0" w:space="0" w:color="auto"/>
              </w:divBdr>
            </w:div>
            <w:div w:id="1977878097">
              <w:marLeft w:val="0"/>
              <w:marRight w:val="0"/>
              <w:marTop w:val="0"/>
              <w:marBottom w:val="0"/>
              <w:divBdr>
                <w:top w:val="none" w:sz="0" w:space="0" w:color="auto"/>
                <w:left w:val="none" w:sz="0" w:space="0" w:color="auto"/>
                <w:bottom w:val="none" w:sz="0" w:space="0" w:color="auto"/>
                <w:right w:val="none" w:sz="0" w:space="0" w:color="auto"/>
              </w:divBdr>
            </w:div>
            <w:div w:id="1688209397">
              <w:marLeft w:val="0"/>
              <w:marRight w:val="0"/>
              <w:marTop w:val="0"/>
              <w:marBottom w:val="0"/>
              <w:divBdr>
                <w:top w:val="none" w:sz="0" w:space="0" w:color="auto"/>
                <w:left w:val="none" w:sz="0" w:space="0" w:color="auto"/>
                <w:bottom w:val="none" w:sz="0" w:space="0" w:color="auto"/>
                <w:right w:val="none" w:sz="0" w:space="0" w:color="auto"/>
              </w:divBdr>
            </w:div>
            <w:div w:id="1547371067">
              <w:marLeft w:val="0"/>
              <w:marRight w:val="0"/>
              <w:marTop w:val="0"/>
              <w:marBottom w:val="0"/>
              <w:divBdr>
                <w:top w:val="none" w:sz="0" w:space="0" w:color="auto"/>
                <w:left w:val="none" w:sz="0" w:space="0" w:color="auto"/>
                <w:bottom w:val="none" w:sz="0" w:space="0" w:color="auto"/>
                <w:right w:val="none" w:sz="0" w:space="0" w:color="auto"/>
              </w:divBdr>
            </w:div>
            <w:div w:id="385688679">
              <w:marLeft w:val="0"/>
              <w:marRight w:val="0"/>
              <w:marTop w:val="0"/>
              <w:marBottom w:val="0"/>
              <w:divBdr>
                <w:top w:val="none" w:sz="0" w:space="0" w:color="auto"/>
                <w:left w:val="none" w:sz="0" w:space="0" w:color="auto"/>
                <w:bottom w:val="none" w:sz="0" w:space="0" w:color="auto"/>
                <w:right w:val="none" w:sz="0" w:space="0" w:color="auto"/>
              </w:divBdr>
            </w:div>
            <w:div w:id="678849067">
              <w:marLeft w:val="0"/>
              <w:marRight w:val="0"/>
              <w:marTop w:val="0"/>
              <w:marBottom w:val="0"/>
              <w:divBdr>
                <w:top w:val="none" w:sz="0" w:space="0" w:color="auto"/>
                <w:left w:val="none" w:sz="0" w:space="0" w:color="auto"/>
                <w:bottom w:val="none" w:sz="0" w:space="0" w:color="auto"/>
                <w:right w:val="none" w:sz="0" w:space="0" w:color="auto"/>
              </w:divBdr>
            </w:div>
            <w:div w:id="761489117">
              <w:marLeft w:val="0"/>
              <w:marRight w:val="0"/>
              <w:marTop w:val="0"/>
              <w:marBottom w:val="0"/>
              <w:divBdr>
                <w:top w:val="none" w:sz="0" w:space="0" w:color="auto"/>
                <w:left w:val="none" w:sz="0" w:space="0" w:color="auto"/>
                <w:bottom w:val="none" w:sz="0" w:space="0" w:color="auto"/>
                <w:right w:val="none" w:sz="0" w:space="0" w:color="auto"/>
              </w:divBdr>
            </w:div>
            <w:div w:id="1157385184">
              <w:marLeft w:val="0"/>
              <w:marRight w:val="0"/>
              <w:marTop w:val="0"/>
              <w:marBottom w:val="0"/>
              <w:divBdr>
                <w:top w:val="none" w:sz="0" w:space="0" w:color="auto"/>
                <w:left w:val="none" w:sz="0" w:space="0" w:color="auto"/>
                <w:bottom w:val="none" w:sz="0" w:space="0" w:color="auto"/>
                <w:right w:val="none" w:sz="0" w:space="0" w:color="auto"/>
              </w:divBdr>
            </w:div>
            <w:div w:id="1776558352">
              <w:marLeft w:val="0"/>
              <w:marRight w:val="0"/>
              <w:marTop w:val="0"/>
              <w:marBottom w:val="0"/>
              <w:divBdr>
                <w:top w:val="none" w:sz="0" w:space="0" w:color="auto"/>
                <w:left w:val="none" w:sz="0" w:space="0" w:color="auto"/>
                <w:bottom w:val="none" w:sz="0" w:space="0" w:color="auto"/>
                <w:right w:val="none" w:sz="0" w:space="0" w:color="auto"/>
              </w:divBdr>
            </w:div>
            <w:div w:id="38944933">
              <w:marLeft w:val="0"/>
              <w:marRight w:val="0"/>
              <w:marTop w:val="0"/>
              <w:marBottom w:val="0"/>
              <w:divBdr>
                <w:top w:val="none" w:sz="0" w:space="0" w:color="auto"/>
                <w:left w:val="none" w:sz="0" w:space="0" w:color="auto"/>
                <w:bottom w:val="none" w:sz="0" w:space="0" w:color="auto"/>
                <w:right w:val="none" w:sz="0" w:space="0" w:color="auto"/>
              </w:divBdr>
            </w:div>
            <w:div w:id="420571380">
              <w:marLeft w:val="0"/>
              <w:marRight w:val="0"/>
              <w:marTop w:val="0"/>
              <w:marBottom w:val="0"/>
              <w:divBdr>
                <w:top w:val="none" w:sz="0" w:space="0" w:color="auto"/>
                <w:left w:val="none" w:sz="0" w:space="0" w:color="auto"/>
                <w:bottom w:val="none" w:sz="0" w:space="0" w:color="auto"/>
                <w:right w:val="none" w:sz="0" w:space="0" w:color="auto"/>
              </w:divBdr>
            </w:div>
            <w:div w:id="181094289">
              <w:marLeft w:val="0"/>
              <w:marRight w:val="0"/>
              <w:marTop w:val="0"/>
              <w:marBottom w:val="0"/>
              <w:divBdr>
                <w:top w:val="none" w:sz="0" w:space="0" w:color="auto"/>
                <w:left w:val="none" w:sz="0" w:space="0" w:color="auto"/>
                <w:bottom w:val="none" w:sz="0" w:space="0" w:color="auto"/>
                <w:right w:val="none" w:sz="0" w:space="0" w:color="auto"/>
              </w:divBdr>
            </w:div>
            <w:div w:id="350961861">
              <w:marLeft w:val="0"/>
              <w:marRight w:val="0"/>
              <w:marTop w:val="0"/>
              <w:marBottom w:val="0"/>
              <w:divBdr>
                <w:top w:val="none" w:sz="0" w:space="0" w:color="auto"/>
                <w:left w:val="none" w:sz="0" w:space="0" w:color="auto"/>
                <w:bottom w:val="none" w:sz="0" w:space="0" w:color="auto"/>
                <w:right w:val="none" w:sz="0" w:space="0" w:color="auto"/>
              </w:divBdr>
            </w:div>
            <w:div w:id="1711953872">
              <w:marLeft w:val="0"/>
              <w:marRight w:val="0"/>
              <w:marTop w:val="0"/>
              <w:marBottom w:val="0"/>
              <w:divBdr>
                <w:top w:val="none" w:sz="0" w:space="0" w:color="auto"/>
                <w:left w:val="none" w:sz="0" w:space="0" w:color="auto"/>
                <w:bottom w:val="none" w:sz="0" w:space="0" w:color="auto"/>
                <w:right w:val="none" w:sz="0" w:space="0" w:color="auto"/>
              </w:divBdr>
            </w:div>
            <w:div w:id="1837763365">
              <w:marLeft w:val="0"/>
              <w:marRight w:val="0"/>
              <w:marTop w:val="0"/>
              <w:marBottom w:val="0"/>
              <w:divBdr>
                <w:top w:val="none" w:sz="0" w:space="0" w:color="auto"/>
                <w:left w:val="none" w:sz="0" w:space="0" w:color="auto"/>
                <w:bottom w:val="none" w:sz="0" w:space="0" w:color="auto"/>
                <w:right w:val="none" w:sz="0" w:space="0" w:color="auto"/>
              </w:divBdr>
            </w:div>
            <w:div w:id="343479017">
              <w:marLeft w:val="0"/>
              <w:marRight w:val="0"/>
              <w:marTop w:val="0"/>
              <w:marBottom w:val="0"/>
              <w:divBdr>
                <w:top w:val="none" w:sz="0" w:space="0" w:color="auto"/>
                <w:left w:val="none" w:sz="0" w:space="0" w:color="auto"/>
                <w:bottom w:val="none" w:sz="0" w:space="0" w:color="auto"/>
                <w:right w:val="none" w:sz="0" w:space="0" w:color="auto"/>
              </w:divBdr>
            </w:div>
            <w:div w:id="243347041">
              <w:marLeft w:val="0"/>
              <w:marRight w:val="0"/>
              <w:marTop w:val="0"/>
              <w:marBottom w:val="0"/>
              <w:divBdr>
                <w:top w:val="none" w:sz="0" w:space="0" w:color="auto"/>
                <w:left w:val="none" w:sz="0" w:space="0" w:color="auto"/>
                <w:bottom w:val="none" w:sz="0" w:space="0" w:color="auto"/>
                <w:right w:val="none" w:sz="0" w:space="0" w:color="auto"/>
              </w:divBdr>
            </w:div>
            <w:div w:id="1495996774">
              <w:marLeft w:val="0"/>
              <w:marRight w:val="0"/>
              <w:marTop w:val="0"/>
              <w:marBottom w:val="0"/>
              <w:divBdr>
                <w:top w:val="none" w:sz="0" w:space="0" w:color="auto"/>
                <w:left w:val="none" w:sz="0" w:space="0" w:color="auto"/>
                <w:bottom w:val="none" w:sz="0" w:space="0" w:color="auto"/>
                <w:right w:val="none" w:sz="0" w:space="0" w:color="auto"/>
              </w:divBdr>
            </w:div>
            <w:div w:id="2010062403">
              <w:marLeft w:val="0"/>
              <w:marRight w:val="0"/>
              <w:marTop w:val="0"/>
              <w:marBottom w:val="0"/>
              <w:divBdr>
                <w:top w:val="none" w:sz="0" w:space="0" w:color="auto"/>
                <w:left w:val="none" w:sz="0" w:space="0" w:color="auto"/>
                <w:bottom w:val="none" w:sz="0" w:space="0" w:color="auto"/>
                <w:right w:val="none" w:sz="0" w:space="0" w:color="auto"/>
              </w:divBdr>
            </w:div>
            <w:div w:id="112865827">
              <w:marLeft w:val="0"/>
              <w:marRight w:val="0"/>
              <w:marTop w:val="0"/>
              <w:marBottom w:val="0"/>
              <w:divBdr>
                <w:top w:val="none" w:sz="0" w:space="0" w:color="auto"/>
                <w:left w:val="none" w:sz="0" w:space="0" w:color="auto"/>
                <w:bottom w:val="none" w:sz="0" w:space="0" w:color="auto"/>
                <w:right w:val="none" w:sz="0" w:space="0" w:color="auto"/>
              </w:divBdr>
            </w:div>
            <w:div w:id="78065549">
              <w:marLeft w:val="0"/>
              <w:marRight w:val="0"/>
              <w:marTop w:val="0"/>
              <w:marBottom w:val="0"/>
              <w:divBdr>
                <w:top w:val="none" w:sz="0" w:space="0" w:color="auto"/>
                <w:left w:val="none" w:sz="0" w:space="0" w:color="auto"/>
                <w:bottom w:val="none" w:sz="0" w:space="0" w:color="auto"/>
                <w:right w:val="none" w:sz="0" w:space="0" w:color="auto"/>
              </w:divBdr>
            </w:div>
            <w:div w:id="943655666">
              <w:marLeft w:val="0"/>
              <w:marRight w:val="0"/>
              <w:marTop w:val="0"/>
              <w:marBottom w:val="0"/>
              <w:divBdr>
                <w:top w:val="none" w:sz="0" w:space="0" w:color="auto"/>
                <w:left w:val="none" w:sz="0" w:space="0" w:color="auto"/>
                <w:bottom w:val="none" w:sz="0" w:space="0" w:color="auto"/>
                <w:right w:val="none" w:sz="0" w:space="0" w:color="auto"/>
              </w:divBdr>
            </w:div>
            <w:div w:id="1584608876">
              <w:marLeft w:val="0"/>
              <w:marRight w:val="0"/>
              <w:marTop w:val="0"/>
              <w:marBottom w:val="0"/>
              <w:divBdr>
                <w:top w:val="none" w:sz="0" w:space="0" w:color="auto"/>
                <w:left w:val="none" w:sz="0" w:space="0" w:color="auto"/>
                <w:bottom w:val="none" w:sz="0" w:space="0" w:color="auto"/>
                <w:right w:val="none" w:sz="0" w:space="0" w:color="auto"/>
              </w:divBdr>
            </w:div>
            <w:div w:id="1856573348">
              <w:marLeft w:val="0"/>
              <w:marRight w:val="0"/>
              <w:marTop w:val="0"/>
              <w:marBottom w:val="0"/>
              <w:divBdr>
                <w:top w:val="none" w:sz="0" w:space="0" w:color="auto"/>
                <w:left w:val="none" w:sz="0" w:space="0" w:color="auto"/>
                <w:bottom w:val="none" w:sz="0" w:space="0" w:color="auto"/>
                <w:right w:val="none" w:sz="0" w:space="0" w:color="auto"/>
              </w:divBdr>
            </w:div>
            <w:div w:id="464542523">
              <w:marLeft w:val="0"/>
              <w:marRight w:val="0"/>
              <w:marTop w:val="0"/>
              <w:marBottom w:val="0"/>
              <w:divBdr>
                <w:top w:val="none" w:sz="0" w:space="0" w:color="auto"/>
                <w:left w:val="none" w:sz="0" w:space="0" w:color="auto"/>
                <w:bottom w:val="none" w:sz="0" w:space="0" w:color="auto"/>
                <w:right w:val="none" w:sz="0" w:space="0" w:color="auto"/>
              </w:divBdr>
            </w:div>
            <w:div w:id="395586434">
              <w:marLeft w:val="0"/>
              <w:marRight w:val="0"/>
              <w:marTop w:val="0"/>
              <w:marBottom w:val="0"/>
              <w:divBdr>
                <w:top w:val="none" w:sz="0" w:space="0" w:color="auto"/>
                <w:left w:val="none" w:sz="0" w:space="0" w:color="auto"/>
                <w:bottom w:val="none" w:sz="0" w:space="0" w:color="auto"/>
                <w:right w:val="none" w:sz="0" w:space="0" w:color="auto"/>
              </w:divBdr>
            </w:div>
            <w:div w:id="1078743583">
              <w:marLeft w:val="0"/>
              <w:marRight w:val="0"/>
              <w:marTop w:val="0"/>
              <w:marBottom w:val="0"/>
              <w:divBdr>
                <w:top w:val="none" w:sz="0" w:space="0" w:color="auto"/>
                <w:left w:val="none" w:sz="0" w:space="0" w:color="auto"/>
                <w:bottom w:val="none" w:sz="0" w:space="0" w:color="auto"/>
                <w:right w:val="none" w:sz="0" w:space="0" w:color="auto"/>
              </w:divBdr>
            </w:div>
            <w:div w:id="2130278415">
              <w:marLeft w:val="0"/>
              <w:marRight w:val="0"/>
              <w:marTop w:val="0"/>
              <w:marBottom w:val="0"/>
              <w:divBdr>
                <w:top w:val="none" w:sz="0" w:space="0" w:color="auto"/>
                <w:left w:val="none" w:sz="0" w:space="0" w:color="auto"/>
                <w:bottom w:val="none" w:sz="0" w:space="0" w:color="auto"/>
                <w:right w:val="none" w:sz="0" w:space="0" w:color="auto"/>
              </w:divBdr>
            </w:div>
            <w:div w:id="258176688">
              <w:marLeft w:val="0"/>
              <w:marRight w:val="0"/>
              <w:marTop w:val="0"/>
              <w:marBottom w:val="0"/>
              <w:divBdr>
                <w:top w:val="none" w:sz="0" w:space="0" w:color="auto"/>
                <w:left w:val="none" w:sz="0" w:space="0" w:color="auto"/>
                <w:bottom w:val="none" w:sz="0" w:space="0" w:color="auto"/>
                <w:right w:val="none" w:sz="0" w:space="0" w:color="auto"/>
              </w:divBdr>
            </w:div>
            <w:div w:id="1838959482">
              <w:marLeft w:val="0"/>
              <w:marRight w:val="0"/>
              <w:marTop w:val="0"/>
              <w:marBottom w:val="0"/>
              <w:divBdr>
                <w:top w:val="none" w:sz="0" w:space="0" w:color="auto"/>
                <w:left w:val="none" w:sz="0" w:space="0" w:color="auto"/>
                <w:bottom w:val="none" w:sz="0" w:space="0" w:color="auto"/>
                <w:right w:val="none" w:sz="0" w:space="0" w:color="auto"/>
              </w:divBdr>
            </w:div>
            <w:div w:id="734813182">
              <w:marLeft w:val="0"/>
              <w:marRight w:val="0"/>
              <w:marTop w:val="0"/>
              <w:marBottom w:val="0"/>
              <w:divBdr>
                <w:top w:val="none" w:sz="0" w:space="0" w:color="auto"/>
                <w:left w:val="none" w:sz="0" w:space="0" w:color="auto"/>
                <w:bottom w:val="none" w:sz="0" w:space="0" w:color="auto"/>
                <w:right w:val="none" w:sz="0" w:space="0" w:color="auto"/>
              </w:divBdr>
            </w:div>
            <w:div w:id="1026055058">
              <w:marLeft w:val="0"/>
              <w:marRight w:val="0"/>
              <w:marTop w:val="0"/>
              <w:marBottom w:val="0"/>
              <w:divBdr>
                <w:top w:val="none" w:sz="0" w:space="0" w:color="auto"/>
                <w:left w:val="none" w:sz="0" w:space="0" w:color="auto"/>
                <w:bottom w:val="none" w:sz="0" w:space="0" w:color="auto"/>
                <w:right w:val="none" w:sz="0" w:space="0" w:color="auto"/>
              </w:divBdr>
            </w:div>
            <w:div w:id="116535973">
              <w:marLeft w:val="0"/>
              <w:marRight w:val="0"/>
              <w:marTop w:val="0"/>
              <w:marBottom w:val="0"/>
              <w:divBdr>
                <w:top w:val="none" w:sz="0" w:space="0" w:color="auto"/>
                <w:left w:val="none" w:sz="0" w:space="0" w:color="auto"/>
                <w:bottom w:val="none" w:sz="0" w:space="0" w:color="auto"/>
                <w:right w:val="none" w:sz="0" w:space="0" w:color="auto"/>
              </w:divBdr>
            </w:div>
            <w:div w:id="1936592936">
              <w:marLeft w:val="0"/>
              <w:marRight w:val="0"/>
              <w:marTop w:val="0"/>
              <w:marBottom w:val="0"/>
              <w:divBdr>
                <w:top w:val="none" w:sz="0" w:space="0" w:color="auto"/>
                <w:left w:val="none" w:sz="0" w:space="0" w:color="auto"/>
                <w:bottom w:val="none" w:sz="0" w:space="0" w:color="auto"/>
                <w:right w:val="none" w:sz="0" w:space="0" w:color="auto"/>
              </w:divBdr>
            </w:div>
            <w:div w:id="1483624088">
              <w:marLeft w:val="0"/>
              <w:marRight w:val="0"/>
              <w:marTop w:val="0"/>
              <w:marBottom w:val="0"/>
              <w:divBdr>
                <w:top w:val="none" w:sz="0" w:space="0" w:color="auto"/>
                <w:left w:val="none" w:sz="0" w:space="0" w:color="auto"/>
                <w:bottom w:val="none" w:sz="0" w:space="0" w:color="auto"/>
                <w:right w:val="none" w:sz="0" w:space="0" w:color="auto"/>
              </w:divBdr>
            </w:div>
            <w:div w:id="1328632613">
              <w:marLeft w:val="0"/>
              <w:marRight w:val="0"/>
              <w:marTop w:val="0"/>
              <w:marBottom w:val="0"/>
              <w:divBdr>
                <w:top w:val="none" w:sz="0" w:space="0" w:color="auto"/>
                <w:left w:val="none" w:sz="0" w:space="0" w:color="auto"/>
                <w:bottom w:val="none" w:sz="0" w:space="0" w:color="auto"/>
                <w:right w:val="none" w:sz="0" w:space="0" w:color="auto"/>
              </w:divBdr>
            </w:div>
            <w:div w:id="1418861825">
              <w:marLeft w:val="0"/>
              <w:marRight w:val="0"/>
              <w:marTop w:val="0"/>
              <w:marBottom w:val="0"/>
              <w:divBdr>
                <w:top w:val="none" w:sz="0" w:space="0" w:color="auto"/>
                <w:left w:val="none" w:sz="0" w:space="0" w:color="auto"/>
                <w:bottom w:val="none" w:sz="0" w:space="0" w:color="auto"/>
                <w:right w:val="none" w:sz="0" w:space="0" w:color="auto"/>
              </w:divBdr>
            </w:div>
            <w:div w:id="803429695">
              <w:marLeft w:val="0"/>
              <w:marRight w:val="0"/>
              <w:marTop w:val="0"/>
              <w:marBottom w:val="0"/>
              <w:divBdr>
                <w:top w:val="none" w:sz="0" w:space="0" w:color="auto"/>
                <w:left w:val="none" w:sz="0" w:space="0" w:color="auto"/>
                <w:bottom w:val="none" w:sz="0" w:space="0" w:color="auto"/>
                <w:right w:val="none" w:sz="0" w:space="0" w:color="auto"/>
              </w:divBdr>
            </w:div>
            <w:div w:id="1537279232">
              <w:marLeft w:val="0"/>
              <w:marRight w:val="0"/>
              <w:marTop w:val="0"/>
              <w:marBottom w:val="0"/>
              <w:divBdr>
                <w:top w:val="none" w:sz="0" w:space="0" w:color="auto"/>
                <w:left w:val="none" w:sz="0" w:space="0" w:color="auto"/>
                <w:bottom w:val="none" w:sz="0" w:space="0" w:color="auto"/>
                <w:right w:val="none" w:sz="0" w:space="0" w:color="auto"/>
              </w:divBdr>
            </w:div>
            <w:div w:id="1396199664">
              <w:marLeft w:val="0"/>
              <w:marRight w:val="0"/>
              <w:marTop w:val="0"/>
              <w:marBottom w:val="0"/>
              <w:divBdr>
                <w:top w:val="none" w:sz="0" w:space="0" w:color="auto"/>
                <w:left w:val="none" w:sz="0" w:space="0" w:color="auto"/>
                <w:bottom w:val="none" w:sz="0" w:space="0" w:color="auto"/>
                <w:right w:val="none" w:sz="0" w:space="0" w:color="auto"/>
              </w:divBdr>
            </w:div>
            <w:div w:id="961155712">
              <w:marLeft w:val="0"/>
              <w:marRight w:val="0"/>
              <w:marTop w:val="0"/>
              <w:marBottom w:val="0"/>
              <w:divBdr>
                <w:top w:val="none" w:sz="0" w:space="0" w:color="auto"/>
                <w:left w:val="none" w:sz="0" w:space="0" w:color="auto"/>
                <w:bottom w:val="none" w:sz="0" w:space="0" w:color="auto"/>
                <w:right w:val="none" w:sz="0" w:space="0" w:color="auto"/>
              </w:divBdr>
            </w:div>
            <w:div w:id="1436680444">
              <w:marLeft w:val="0"/>
              <w:marRight w:val="0"/>
              <w:marTop w:val="0"/>
              <w:marBottom w:val="0"/>
              <w:divBdr>
                <w:top w:val="none" w:sz="0" w:space="0" w:color="auto"/>
                <w:left w:val="none" w:sz="0" w:space="0" w:color="auto"/>
                <w:bottom w:val="none" w:sz="0" w:space="0" w:color="auto"/>
                <w:right w:val="none" w:sz="0" w:space="0" w:color="auto"/>
              </w:divBdr>
            </w:div>
            <w:div w:id="1017075830">
              <w:marLeft w:val="0"/>
              <w:marRight w:val="0"/>
              <w:marTop w:val="0"/>
              <w:marBottom w:val="0"/>
              <w:divBdr>
                <w:top w:val="none" w:sz="0" w:space="0" w:color="auto"/>
                <w:left w:val="none" w:sz="0" w:space="0" w:color="auto"/>
                <w:bottom w:val="none" w:sz="0" w:space="0" w:color="auto"/>
                <w:right w:val="none" w:sz="0" w:space="0" w:color="auto"/>
              </w:divBdr>
            </w:div>
            <w:div w:id="1097020532">
              <w:marLeft w:val="0"/>
              <w:marRight w:val="0"/>
              <w:marTop w:val="0"/>
              <w:marBottom w:val="0"/>
              <w:divBdr>
                <w:top w:val="none" w:sz="0" w:space="0" w:color="auto"/>
                <w:left w:val="none" w:sz="0" w:space="0" w:color="auto"/>
                <w:bottom w:val="none" w:sz="0" w:space="0" w:color="auto"/>
                <w:right w:val="none" w:sz="0" w:space="0" w:color="auto"/>
              </w:divBdr>
            </w:div>
            <w:div w:id="1787501975">
              <w:marLeft w:val="0"/>
              <w:marRight w:val="0"/>
              <w:marTop w:val="0"/>
              <w:marBottom w:val="0"/>
              <w:divBdr>
                <w:top w:val="none" w:sz="0" w:space="0" w:color="auto"/>
                <w:left w:val="none" w:sz="0" w:space="0" w:color="auto"/>
                <w:bottom w:val="none" w:sz="0" w:space="0" w:color="auto"/>
                <w:right w:val="none" w:sz="0" w:space="0" w:color="auto"/>
              </w:divBdr>
            </w:div>
            <w:div w:id="1139028586">
              <w:marLeft w:val="0"/>
              <w:marRight w:val="0"/>
              <w:marTop w:val="0"/>
              <w:marBottom w:val="0"/>
              <w:divBdr>
                <w:top w:val="none" w:sz="0" w:space="0" w:color="auto"/>
                <w:left w:val="none" w:sz="0" w:space="0" w:color="auto"/>
                <w:bottom w:val="none" w:sz="0" w:space="0" w:color="auto"/>
                <w:right w:val="none" w:sz="0" w:space="0" w:color="auto"/>
              </w:divBdr>
            </w:div>
            <w:div w:id="359816103">
              <w:marLeft w:val="0"/>
              <w:marRight w:val="0"/>
              <w:marTop w:val="0"/>
              <w:marBottom w:val="0"/>
              <w:divBdr>
                <w:top w:val="none" w:sz="0" w:space="0" w:color="auto"/>
                <w:left w:val="none" w:sz="0" w:space="0" w:color="auto"/>
                <w:bottom w:val="none" w:sz="0" w:space="0" w:color="auto"/>
                <w:right w:val="none" w:sz="0" w:space="0" w:color="auto"/>
              </w:divBdr>
            </w:div>
            <w:div w:id="1119647564">
              <w:marLeft w:val="0"/>
              <w:marRight w:val="0"/>
              <w:marTop w:val="0"/>
              <w:marBottom w:val="0"/>
              <w:divBdr>
                <w:top w:val="none" w:sz="0" w:space="0" w:color="auto"/>
                <w:left w:val="none" w:sz="0" w:space="0" w:color="auto"/>
                <w:bottom w:val="none" w:sz="0" w:space="0" w:color="auto"/>
                <w:right w:val="none" w:sz="0" w:space="0" w:color="auto"/>
              </w:divBdr>
            </w:div>
            <w:div w:id="1302149022">
              <w:marLeft w:val="0"/>
              <w:marRight w:val="0"/>
              <w:marTop w:val="0"/>
              <w:marBottom w:val="0"/>
              <w:divBdr>
                <w:top w:val="none" w:sz="0" w:space="0" w:color="auto"/>
                <w:left w:val="none" w:sz="0" w:space="0" w:color="auto"/>
                <w:bottom w:val="none" w:sz="0" w:space="0" w:color="auto"/>
                <w:right w:val="none" w:sz="0" w:space="0" w:color="auto"/>
              </w:divBdr>
            </w:div>
            <w:div w:id="1337610185">
              <w:marLeft w:val="0"/>
              <w:marRight w:val="0"/>
              <w:marTop w:val="0"/>
              <w:marBottom w:val="0"/>
              <w:divBdr>
                <w:top w:val="none" w:sz="0" w:space="0" w:color="auto"/>
                <w:left w:val="none" w:sz="0" w:space="0" w:color="auto"/>
                <w:bottom w:val="none" w:sz="0" w:space="0" w:color="auto"/>
                <w:right w:val="none" w:sz="0" w:space="0" w:color="auto"/>
              </w:divBdr>
            </w:div>
            <w:div w:id="2085642837">
              <w:marLeft w:val="0"/>
              <w:marRight w:val="0"/>
              <w:marTop w:val="0"/>
              <w:marBottom w:val="0"/>
              <w:divBdr>
                <w:top w:val="none" w:sz="0" w:space="0" w:color="auto"/>
                <w:left w:val="none" w:sz="0" w:space="0" w:color="auto"/>
                <w:bottom w:val="none" w:sz="0" w:space="0" w:color="auto"/>
                <w:right w:val="none" w:sz="0" w:space="0" w:color="auto"/>
              </w:divBdr>
            </w:div>
            <w:div w:id="1817988838">
              <w:marLeft w:val="0"/>
              <w:marRight w:val="0"/>
              <w:marTop w:val="0"/>
              <w:marBottom w:val="0"/>
              <w:divBdr>
                <w:top w:val="none" w:sz="0" w:space="0" w:color="auto"/>
                <w:left w:val="none" w:sz="0" w:space="0" w:color="auto"/>
                <w:bottom w:val="none" w:sz="0" w:space="0" w:color="auto"/>
                <w:right w:val="none" w:sz="0" w:space="0" w:color="auto"/>
              </w:divBdr>
            </w:div>
            <w:div w:id="1943762894">
              <w:marLeft w:val="0"/>
              <w:marRight w:val="0"/>
              <w:marTop w:val="0"/>
              <w:marBottom w:val="0"/>
              <w:divBdr>
                <w:top w:val="none" w:sz="0" w:space="0" w:color="auto"/>
                <w:left w:val="none" w:sz="0" w:space="0" w:color="auto"/>
                <w:bottom w:val="none" w:sz="0" w:space="0" w:color="auto"/>
                <w:right w:val="none" w:sz="0" w:space="0" w:color="auto"/>
              </w:divBdr>
            </w:div>
            <w:div w:id="1323696443">
              <w:marLeft w:val="0"/>
              <w:marRight w:val="0"/>
              <w:marTop w:val="0"/>
              <w:marBottom w:val="0"/>
              <w:divBdr>
                <w:top w:val="none" w:sz="0" w:space="0" w:color="auto"/>
                <w:left w:val="none" w:sz="0" w:space="0" w:color="auto"/>
                <w:bottom w:val="none" w:sz="0" w:space="0" w:color="auto"/>
                <w:right w:val="none" w:sz="0" w:space="0" w:color="auto"/>
              </w:divBdr>
            </w:div>
            <w:div w:id="1077702861">
              <w:marLeft w:val="0"/>
              <w:marRight w:val="0"/>
              <w:marTop w:val="0"/>
              <w:marBottom w:val="0"/>
              <w:divBdr>
                <w:top w:val="none" w:sz="0" w:space="0" w:color="auto"/>
                <w:left w:val="none" w:sz="0" w:space="0" w:color="auto"/>
                <w:bottom w:val="none" w:sz="0" w:space="0" w:color="auto"/>
                <w:right w:val="none" w:sz="0" w:space="0" w:color="auto"/>
              </w:divBdr>
            </w:div>
            <w:div w:id="346061108">
              <w:marLeft w:val="0"/>
              <w:marRight w:val="0"/>
              <w:marTop w:val="0"/>
              <w:marBottom w:val="0"/>
              <w:divBdr>
                <w:top w:val="none" w:sz="0" w:space="0" w:color="auto"/>
                <w:left w:val="none" w:sz="0" w:space="0" w:color="auto"/>
                <w:bottom w:val="none" w:sz="0" w:space="0" w:color="auto"/>
                <w:right w:val="none" w:sz="0" w:space="0" w:color="auto"/>
              </w:divBdr>
            </w:div>
            <w:div w:id="1535189379">
              <w:marLeft w:val="0"/>
              <w:marRight w:val="0"/>
              <w:marTop w:val="0"/>
              <w:marBottom w:val="0"/>
              <w:divBdr>
                <w:top w:val="none" w:sz="0" w:space="0" w:color="auto"/>
                <w:left w:val="none" w:sz="0" w:space="0" w:color="auto"/>
                <w:bottom w:val="none" w:sz="0" w:space="0" w:color="auto"/>
                <w:right w:val="none" w:sz="0" w:space="0" w:color="auto"/>
              </w:divBdr>
            </w:div>
            <w:div w:id="894898784">
              <w:marLeft w:val="0"/>
              <w:marRight w:val="0"/>
              <w:marTop w:val="0"/>
              <w:marBottom w:val="0"/>
              <w:divBdr>
                <w:top w:val="none" w:sz="0" w:space="0" w:color="auto"/>
                <w:left w:val="none" w:sz="0" w:space="0" w:color="auto"/>
                <w:bottom w:val="none" w:sz="0" w:space="0" w:color="auto"/>
                <w:right w:val="none" w:sz="0" w:space="0" w:color="auto"/>
              </w:divBdr>
            </w:div>
            <w:div w:id="163055986">
              <w:marLeft w:val="0"/>
              <w:marRight w:val="0"/>
              <w:marTop w:val="0"/>
              <w:marBottom w:val="0"/>
              <w:divBdr>
                <w:top w:val="none" w:sz="0" w:space="0" w:color="auto"/>
                <w:left w:val="none" w:sz="0" w:space="0" w:color="auto"/>
                <w:bottom w:val="none" w:sz="0" w:space="0" w:color="auto"/>
                <w:right w:val="none" w:sz="0" w:space="0" w:color="auto"/>
              </w:divBdr>
            </w:div>
            <w:div w:id="1482573314">
              <w:marLeft w:val="0"/>
              <w:marRight w:val="0"/>
              <w:marTop w:val="0"/>
              <w:marBottom w:val="0"/>
              <w:divBdr>
                <w:top w:val="none" w:sz="0" w:space="0" w:color="auto"/>
                <w:left w:val="none" w:sz="0" w:space="0" w:color="auto"/>
                <w:bottom w:val="none" w:sz="0" w:space="0" w:color="auto"/>
                <w:right w:val="none" w:sz="0" w:space="0" w:color="auto"/>
              </w:divBdr>
            </w:div>
            <w:div w:id="1362364121">
              <w:marLeft w:val="0"/>
              <w:marRight w:val="0"/>
              <w:marTop w:val="0"/>
              <w:marBottom w:val="0"/>
              <w:divBdr>
                <w:top w:val="none" w:sz="0" w:space="0" w:color="auto"/>
                <w:left w:val="none" w:sz="0" w:space="0" w:color="auto"/>
                <w:bottom w:val="none" w:sz="0" w:space="0" w:color="auto"/>
                <w:right w:val="none" w:sz="0" w:space="0" w:color="auto"/>
              </w:divBdr>
            </w:div>
            <w:div w:id="1173422338">
              <w:marLeft w:val="0"/>
              <w:marRight w:val="0"/>
              <w:marTop w:val="0"/>
              <w:marBottom w:val="0"/>
              <w:divBdr>
                <w:top w:val="none" w:sz="0" w:space="0" w:color="auto"/>
                <w:left w:val="none" w:sz="0" w:space="0" w:color="auto"/>
                <w:bottom w:val="none" w:sz="0" w:space="0" w:color="auto"/>
                <w:right w:val="none" w:sz="0" w:space="0" w:color="auto"/>
              </w:divBdr>
            </w:div>
            <w:div w:id="634914507">
              <w:marLeft w:val="0"/>
              <w:marRight w:val="0"/>
              <w:marTop w:val="0"/>
              <w:marBottom w:val="0"/>
              <w:divBdr>
                <w:top w:val="none" w:sz="0" w:space="0" w:color="auto"/>
                <w:left w:val="none" w:sz="0" w:space="0" w:color="auto"/>
                <w:bottom w:val="none" w:sz="0" w:space="0" w:color="auto"/>
                <w:right w:val="none" w:sz="0" w:space="0" w:color="auto"/>
              </w:divBdr>
            </w:div>
            <w:div w:id="482089262">
              <w:marLeft w:val="0"/>
              <w:marRight w:val="0"/>
              <w:marTop w:val="0"/>
              <w:marBottom w:val="0"/>
              <w:divBdr>
                <w:top w:val="none" w:sz="0" w:space="0" w:color="auto"/>
                <w:left w:val="none" w:sz="0" w:space="0" w:color="auto"/>
                <w:bottom w:val="none" w:sz="0" w:space="0" w:color="auto"/>
                <w:right w:val="none" w:sz="0" w:space="0" w:color="auto"/>
              </w:divBdr>
            </w:div>
            <w:div w:id="335108617">
              <w:marLeft w:val="0"/>
              <w:marRight w:val="0"/>
              <w:marTop w:val="0"/>
              <w:marBottom w:val="0"/>
              <w:divBdr>
                <w:top w:val="none" w:sz="0" w:space="0" w:color="auto"/>
                <w:left w:val="none" w:sz="0" w:space="0" w:color="auto"/>
                <w:bottom w:val="none" w:sz="0" w:space="0" w:color="auto"/>
                <w:right w:val="none" w:sz="0" w:space="0" w:color="auto"/>
              </w:divBdr>
            </w:div>
            <w:div w:id="715467189">
              <w:marLeft w:val="0"/>
              <w:marRight w:val="0"/>
              <w:marTop w:val="0"/>
              <w:marBottom w:val="0"/>
              <w:divBdr>
                <w:top w:val="none" w:sz="0" w:space="0" w:color="auto"/>
                <w:left w:val="none" w:sz="0" w:space="0" w:color="auto"/>
                <w:bottom w:val="none" w:sz="0" w:space="0" w:color="auto"/>
                <w:right w:val="none" w:sz="0" w:space="0" w:color="auto"/>
              </w:divBdr>
            </w:div>
            <w:div w:id="232014198">
              <w:marLeft w:val="0"/>
              <w:marRight w:val="0"/>
              <w:marTop w:val="0"/>
              <w:marBottom w:val="0"/>
              <w:divBdr>
                <w:top w:val="none" w:sz="0" w:space="0" w:color="auto"/>
                <w:left w:val="none" w:sz="0" w:space="0" w:color="auto"/>
                <w:bottom w:val="none" w:sz="0" w:space="0" w:color="auto"/>
                <w:right w:val="none" w:sz="0" w:space="0" w:color="auto"/>
              </w:divBdr>
            </w:div>
            <w:div w:id="1614628446">
              <w:marLeft w:val="0"/>
              <w:marRight w:val="0"/>
              <w:marTop w:val="0"/>
              <w:marBottom w:val="0"/>
              <w:divBdr>
                <w:top w:val="none" w:sz="0" w:space="0" w:color="auto"/>
                <w:left w:val="none" w:sz="0" w:space="0" w:color="auto"/>
                <w:bottom w:val="none" w:sz="0" w:space="0" w:color="auto"/>
                <w:right w:val="none" w:sz="0" w:space="0" w:color="auto"/>
              </w:divBdr>
            </w:div>
            <w:div w:id="557666335">
              <w:marLeft w:val="0"/>
              <w:marRight w:val="0"/>
              <w:marTop w:val="0"/>
              <w:marBottom w:val="0"/>
              <w:divBdr>
                <w:top w:val="none" w:sz="0" w:space="0" w:color="auto"/>
                <w:left w:val="none" w:sz="0" w:space="0" w:color="auto"/>
                <w:bottom w:val="none" w:sz="0" w:space="0" w:color="auto"/>
                <w:right w:val="none" w:sz="0" w:space="0" w:color="auto"/>
              </w:divBdr>
            </w:div>
            <w:div w:id="1506701797">
              <w:marLeft w:val="0"/>
              <w:marRight w:val="0"/>
              <w:marTop w:val="0"/>
              <w:marBottom w:val="0"/>
              <w:divBdr>
                <w:top w:val="none" w:sz="0" w:space="0" w:color="auto"/>
                <w:left w:val="none" w:sz="0" w:space="0" w:color="auto"/>
                <w:bottom w:val="none" w:sz="0" w:space="0" w:color="auto"/>
                <w:right w:val="none" w:sz="0" w:space="0" w:color="auto"/>
              </w:divBdr>
            </w:div>
            <w:div w:id="2110739098">
              <w:marLeft w:val="0"/>
              <w:marRight w:val="0"/>
              <w:marTop w:val="0"/>
              <w:marBottom w:val="0"/>
              <w:divBdr>
                <w:top w:val="none" w:sz="0" w:space="0" w:color="auto"/>
                <w:left w:val="none" w:sz="0" w:space="0" w:color="auto"/>
                <w:bottom w:val="none" w:sz="0" w:space="0" w:color="auto"/>
                <w:right w:val="none" w:sz="0" w:space="0" w:color="auto"/>
              </w:divBdr>
            </w:div>
            <w:div w:id="284385449">
              <w:marLeft w:val="0"/>
              <w:marRight w:val="0"/>
              <w:marTop w:val="0"/>
              <w:marBottom w:val="0"/>
              <w:divBdr>
                <w:top w:val="none" w:sz="0" w:space="0" w:color="auto"/>
                <w:left w:val="none" w:sz="0" w:space="0" w:color="auto"/>
                <w:bottom w:val="none" w:sz="0" w:space="0" w:color="auto"/>
                <w:right w:val="none" w:sz="0" w:space="0" w:color="auto"/>
              </w:divBdr>
            </w:div>
            <w:div w:id="1508910319">
              <w:marLeft w:val="0"/>
              <w:marRight w:val="0"/>
              <w:marTop w:val="0"/>
              <w:marBottom w:val="0"/>
              <w:divBdr>
                <w:top w:val="none" w:sz="0" w:space="0" w:color="auto"/>
                <w:left w:val="none" w:sz="0" w:space="0" w:color="auto"/>
                <w:bottom w:val="none" w:sz="0" w:space="0" w:color="auto"/>
                <w:right w:val="none" w:sz="0" w:space="0" w:color="auto"/>
              </w:divBdr>
            </w:div>
            <w:div w:id="1958021575">
              <w:marLeft w:val="0"/>
              <w:marRight w:val="0"/>
              <w:marTop w:val="0"/>
              <w:marBottom w:val="0"/>
              <w:divBdr>
                <w:top w:val="none" w:sz="0" w:space="0" w:color="auto"/>
                <w:left w:val="none" w:sz="0" w:space="0" w:color="auto"/>
                <w:bottom w:val="none" w:sz="0" w:space="0" w:color="auto"/>
                <w:right w:val="none" w:sz="0" w:space="0" w:color="auto"/>
              </w:divBdr>
            </w:div>
            <w:div w:id="716003734">
              <w:marLeft w:val="0"/>
              <w:marRight w:val="0"/>
              <w:marTop w:val="0"/>
              <w:marBottom w:val="0"/>
              <w:divBdr>
                <w:top w:val="none" w:sz="0" w:space="0" w:color="auto"/>
                <w:left w:val="none" w:sz="0" w:space="0" w:color="auto"/>
                <w:bottom w:val="none" w:sz="0" w:space="0" w:color="auto"/>
                <w:right w:val="none" w:sz="0" w:space="0" w:color="auto"/>
              </w:divBdr>
            </w:div>
            <w:div w:id="1810515872">
              <w:marLeft w:val="0"/>
              <w:marRight w:val="0"/>
              <w:marTop w:val="0"/>
              <w:marBottom w:val="0"/>
              <w:divBdr>
                <w:top w:val="none" w:sz="0" w:space="0" w:color="auto"/>
                <w:left w:val="none" w:sz="0" w:space="0" w:color="auto"/>
                <w:bottom w:val="none" w:sz="0" w:space="0" w:color="auto"/>
                <w:right w:val="none" w:sz="0" w:space="0" w:color="auto"/>
              </w:divBdr>
            </w:div>
            <w:div w:id="1493594902">
              <w:marLeft w:val="0"/>
              <w:marRight w:val="0"/>
              <w:marTop w:val="0"/>
              <w:marBottom w:val="0"/>
              <w:divBdr>
                <w:top w:val="none" w:sz="0" w:space="0" w:color="auto"/>
                <w:left w:val="none" w:sz="0" w:space="0" w:color="auto"/>
                <w:bottom w:val="none" w:sz="0" w:space="0" w:color="auto"/>
                <w:right w:val="none" w:sz="0" w:space="0" w:color="auto"/>
              </w:divBdr>
            </w:div>
            <w:div w:id="844588628">
              <w:marLeft w:val="0"/>
              <w:marRight w:val="0"/>
              <w:marTop w:val="0"/>
              <w:marBottom w:val="0"/>
              <w:divBdr>
                <w:top w:val="none" w:sz="0" w:space="0" w:color="auto"/>
                <w:left w:val="none" w:sz="0" w:space="0" w:color="auto"/>
                <w:bottom w:val="none" w:sz="0" w:space="0" w:color="auto"/>
                <w:right w:val="none" w:sz="0" w:space="0" w:color="auto"/>
              </w:divBdr>
            </w:div>
            <w:div w:id="1197238340">
              <w:marLeft w:val="0"/>
              <w:marRight w:val="0"/>
              <w:marTop w:val="0"/>
              <w:marBottom w:val="0"/>
              <w:divBdr>
                <w:top w:val="none" w:sz="0" w:space="0" w:color="auto"/>
                <w:left w:val="none" w:sz="0" w:space="0" w:color="auto"/>
                <w:bottom w:val="none" w:sz="0" w:space="0" w:color="auto"/>
                <w:right w:val="none" w:sz="0" w:space="0" w:color="auto"/>
              </w:divBdr>
            </w:div>
            <w:div w:id="377781630">
              <w:marLeft w:val="0"/>
              <w:marRight w:val="0"/>
              <w:marTop w:val="0"/>
              <w:marBottom w:val="0"/>
              <w:divBdr>
                <w:top w:val="none" w:sz="0" w:space="0" w:color="auto"/>
                <w:left w:val="none" w:sz="0" w:space="0" w:color="auto"/>
                <w:bottom w:val="none" w:sz="0" w:space="0" w:color="auto"/>
                <w:right w:val="none" w:sz="0" w:space="0" w:color="auto"/>
              </w:divBdr>
            </w:div>
            <w:div w:id="1822497030">
              <w:marLeft w:val="0"/>
              <w:marRight w:val="0"/>
              <w:marTop w:val="0"/>
              <w:marBottom w:val="0"/>
              <w:divBdr>
                <w:top w:val="none" w:sz="0" w:space="0" w:color="auto"/>
                <w:left w:val="none" w:sz="0" w:space="0" w:color="auto"/>
                <w:bottom w:val="none" w:sz="0" w:space="0" w:color="auto"/>
                <w:right w:val="none" w:sz="0" w:space="0" w:color="auto"/>
              </w:divBdr>
            </w:div>
            <w:div w:id="2068336983">
              <w:marLeft w:val="0"/>
              <w:marRight w:val="0"/>
              <w:marTop w:val="0"/>
              <w:marBottom w:val="0"/>
              <w:divBdr>
                <w:top w:val="none" w:sz="0" w:space="0" w:color="auto"/>
                <w:left w:val="none" w:sz="0" w:space="0" w:color="auto"/>
                <w:bottom w:val="none" w:sz="0" w:space="0" w:color="auto"/>
                <w:right w:val="none" w:sz="0" w:space="0" w:color="auto"/>
              </w:divBdr>
            </w:div>
            <w:div w:id="298849873">
              <w:marLeft w:val="0"/>
              <w:marRight w:val="0"/>
              <w:marTop w:val="0"/>
              <w:marBottom w:val="0"/>
              <w:divBdr>
                <w:top w:val="none" w:sz="0" w:space="0" w:color="auto"/>
                <w:left w:val="none" w:sz="0" w:space="0" w:color="auto"/>
                <w:bottom w:val="none" w:sz="0" w:space="0" w:color="auto"/>
                <w:right w:val="none" w:sz="0" w:space="0" w:color="auto"/>
              </w:divBdr>
            </w:div>
            <w:div w:id="1022131553">
              <w:marLeft w:val="0"/>
              <w:marRight w:val="0"/>
              <w:marTop w:val="0"/>
              <w:marBottom w:val="0"/>
              <w:divBdr>
                <w:top w:val="none" w:sz="0" w:space="0" w:color="auto"/>
                <w:left w:val="none" w:sz="0" w:space="0" w:color="auto"/>
                <w:bottom w:val="none" w:sz="0" w:space="0" w:color="auto"/>
                <w:right w:val="none" w:sz="0" w:space="0" w:color="auto"/>
              </w:divBdr>
            </w:div>
            <w:div w:id="257179263">
              <w:marLeft w:val="0"/>
              <w:marRight w:val="0"/>
              <w:marTop w:val="0"/>
              <w:marBottom w:val="0"/>
              <w:divBdr>
                <w:top w:val="none" w:sz="0" w:space="0" w:color="auto"/>
                <w:left w:val="none" w:sz="0" w:space="0" w:color="auto"/>
                <w:bottom w:val="none" w:sz="0" w:space="0" w:color="auto"/>
                <w:right w:val="none" w:sz="0" w:space="0" w:color="auto"/>
              </w:divBdr>
            </w:div>
            <w:div w:id="676226662">
              <w:marLeft w:val="0"/>
              <w:marRight w:val="0"/>
              <w:marTop w:val="0"/>
              <w:marBottom w:val="0"/>
              <w:divBdr>
                <w:top w:val="none" w:sz="0" w:space="0" w:color="auto"/>
                <w:left w:val="none" w:sz="0" w:space="0" w:color="auto"/>
                <w:bottom w:val="none" w:sz="0" w:space="0" w:color="auto"/>
                <w:right w:val="none" w:sz="0" w:space="0" w:color="auto"/>
              </w:divBdr>
            </w:div>
            <w:div w:id="612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683508609">
      <w:bodyDiv w:val="1"/>
      <w:marLeft w:val="0"/>
      <w:marRight w:val="0"/>
      <w:marTop w:val="0"/>
      <w:marBottom w:val="0"/>
      <w:divBdr>
        <w:top w:val="none" w:sz="0" w:space="0" w:color="auto"/>
        <w:left w:val="none" w:sz="0" w:space="0" w:color="auto"/>
        <w:bottom w:val="none" w:sz="0" w:space="0" w:color="auto"/>
        <w:right w:val="none" w:sz="0" w:space="0" w:color="auto"/>
      </w:divBdr>
    </w:div>
    <w:div w:id="1703939861">
      <w:bodyDiv w:val="1"/>
      <w:marLeft w:val="0"/>
      <w:marRight w:val="0"/>
      <w:marTop w:val="0"/>
      <w:marBottom w:val="0"/>
      <w:divBdr>
        <w:top w:val="none" w:sz="0" w:space="0" w:color="auto"/>
        <w:left w:val="none" w:sz="0" w:space="0" w:color="auto"/>
        <w:bottom w:val="none" w:sz="0" w:space="0" w:color="auto"/>
        <w:right w:val="none" w:sz="0" w:space="0" w:color="auto"/>
      </w:divBdr>
    </w:div>
    <w:div w:id="1727877744">
      <w:bodyDiv w:val="1"/>
      <w:marLeft w:val="0"/>
      <w:marRight w:val="0"/>
      <w:marTop w:val="0"/>
      <w:marBottom w:val="0"/>
      <w:divBdr>
        <w:top w:val="none" w:sz="0" w:space="0" w:color="auto"/>
        <w:left w:val="none" w:sz="0" w:space="0" w:color="auto"/>
        <w:bottom w:val="none" w:sz="0" w:space="0" w:color="auto"/>
        <w:right w:val="none" w:sz="0" w:space="0" w:color="auto"/>
      </w:divBdr>
    </w:div>
    <w:div w:id="1922526189">
      <w:bodyDiv w:val="1"/>
      <w:marLeft w:val="0"/>
      <w:marRight w:val="0"/>
      <w:marTop w:val="0"/>
      <w:marBottom w:val="0"/>
      <w:divBdr>
        <w:top w:val="none" w:sz="0" w:space="0" w:color="auto"/>
        <w:left w:val="none" w:sz="0" w:space="0" w:color="auto"/>
        <w:bottom w:val="none" w:sz="0" w:space="0" w:color="auto"/>
        <w:right w:val="none" w:sz="0" w:space="0" w:color="auto"/>
      </w:divBdr>
    </w:div>
    <w:div w:id="2034450955">
      <w:bodyDiv w:val="1"/>
      <w:marLeft w:val="0"/>
      <w:marRight w:val="0"/>
      <w:marTop w:val="0"/>
      <w:marBottom w:val="0"/>
      <w:divBdr>
        <w:top w:val="none" w:sz="0" w:space="0" w:color="auto"/>
        <w:left w:val="none" w:sz="0" w:space="0" w:color="auto"/>
        <w:bottom w:val="none" w:sz="0" w:space="0" w:color="auto"/>
        <w:right w:val="none" w:sz="0" w:space="0" w:color="auto"/>
      </w:divBdr>
    </w:div>
    <w:div w:id="2092502044">
      <w:bodyDiv w:val="1"/>
      <w:marLeft w:val="0"/>
      <w:marRight w:val="0"/>
      <w:marTop w:val="0"/>
      <w:marBottom w:val="0"/>
      <w:divBdr>
        <w:top w:val="none" w:sz="0" w:space="0" w:color="auto"/>
        <w:left w:val="none" w:sz="0" w:space="0" w:color="auto"/>
        <w:bottom w:val="none" w:sz="0" w:space="0" w:color="auto"/>
        <w:right w:val="none" w:sz="0" w:space="0" w:color="auto"/>
      </w:divBdr>
      <w:divsChild>
        <w:div w:id="1565330216">
          <w:marLeft w:val="0"/>
          <w:marRight w:val="0"/>
          <w:marTop w:val="0"/>
          <w:marBottom w:val="0"/>
          <w:divBdr>
            <w:top w:val="none" w:sz="0" w:space="0" w:color="auto"/>
            <w:left w:val="none" w:sz="0" w:space="0" w:color="auto"/>
            <w:bottom w:val="none" w:sz="0" w:space="0" w:color="auto"/>
            <w:right w:val="none" w:sz="0" w:space="0" w:color="auto"/>
          </w:divBdr>
          <w:divsChild>
            <w:div w:id="1384449578">
              <w:marLeft w:val="0"/>
              <w:marRight w:val="0"/>
              <w:marTop w:val="0"/>
              <w:marBottom w:val="0"/>
              <w:divBdr>
                <w:top w:val="none" w:sz="0" w:space="0" w:color="auto"/>
                <w:left w:val="none" w:sz="0" w:space="0" w:color="auto"/>
                <w:bottom w:val="none" w:sz="0" w:space="0" w:color="auto"/>
                <w:right w:val="none" w:sz="0" w:space="0" w:color="auto"/>
              </w:divBdr>
            </w:div>
            <w:div w:id="2021080547">
              <w:marLeft w:val="0"/>
              <w:marRight w:val="0"/>
              <w:marTop w:val="0"/>
              <w:marBottom w:val="0"/>
              <w:divBdr>
                <w:top w:val="none" w:sz="0" w:space="0" w:color="auto"/>
                <w:left w:val="none" w:sz="0" w:space="0" w:color="auto"/>
                <w:bottom w:val="none" w:sz="0" w:space="0" w:color="auto"/>
                <w:right w:val="none" w:sz="0" w:space="0" w:color="auto"/>
              </w:divBdr>
            </w:div>
            <w:div w:id="956445667">
              <w:marLeft w:val="0"/>
              <w:marRight w:val="0"/>
              <w:marTop w:val="0"/>
              <w:marBottom w:val="0"/>
              <w:divBdr>
                <w:top w:val="none" w:sz="0" w:space="0" w:color="auto"/>
                <w:left w:val="none" w:sz="0" w:space="0" w:color="auto"/>
                <w:bottom w:val="none" w:sz="0" w:space="0" w:color="auto"/>
                <w:right w:val="none" w:sz="0" w:space="0" w:color="auto"/>
              </w:divBdr>
            </w:div>
            <w:div w:id="501088563">
              <w:marLeft w:val="0"/>
              <w:marRight w:val="0"/>
              <w:marTop w:val="0"/>
              <w:marBottom w:val="0"/>
              <w:divBdr>
                <w:top w:val="none" w:sz="0" w:space="0" w:color="auto"/>
                <w:left w:val="none" w:sz="0" w:space="0" w:color="auto"/>
                <w:bottom w:val="none" w:sz="0" w:space="0" w:color="auto"/>
                <w:right w:val="none" w:sz="0" w:space="0" w:color="auto"/>
              </w:divBdr>
            </w:div>
            <w:div w:id="231232717">
              <w:marLeft w:val="0"/>
              <w:marRight w:val="0"/>
              <w:marTop w:val="0"/>
              <w:marBottom w:val="0"/>
              <w:divBdr>
                <w:top w:val="none" w:sz="0" w:space="0" w:color="auto"/>
                <w:left w:val="none" w:sz="0" w:space="0" w:color="auto"/>
                <w:bottom w:val="none" w:sz="0" w:space="0" w:color="auto"/>
                <w:right w:val="none" w:sz="0" w:space="0" w:color="auto"/>
              </w:divBdr>
            </w:div>
            <w:div w:id="1351907524">
              <w:marLeft w:val="0"/>
              <w:marRight w:val="0"/>
              <w:marTop w:val="0"/>
              <w:marBottom w:val="0"/>
              <w:divBdr>
                <w:top w:val="none" w:sz="0" w:space="0" w:color="auto"/>
                <w:left w:val="none" w:sz="0" w:space="0" w:color="auto"/>
                <w:bottom w:val="none" w:sz="0" w:space="0" w:color="auto"/>
                <w:right w:val="none" w:sz="0" w:space="0" w:color="auto"/>
              </w:divBdr>
            </w:div>
            <w:div w:id="665135760">
              <w:marLeft w:val="0"/>
              <w:marRight w:val="0"/>
              <w:marTop w:val="0"/>
              <w:marBottom w:val="0"/>
              <w:divBdr>
                <w:top w:val="none" w:sz="0" w:space="0" w:color="auto"/>
                <w:left w:val="none" w:sz="0" w:space="0" w:color="auto"/>
                <w:bottom w:val="none" w:sz="0" w:space="0" w:color="auto"/>
                <w:right w:val="none" w:sz="0" w:space="0" w:color="auto"/>
              </w:divBdr>
            </w:div>
            <w:div w:id="1675066612">
              <w:marLeft w:val="0"/>
              <w:marRight w:val="0"/>
              <w:marTop w:val="0"/>
              <w:marBottom w:val="0"/>
              <w:divBdr>
                <w:top w:val="none" w:sz="0" w:space="0" w:color="auto"/>
                <w:left w:val="none" w:sz="0" w:space="0" w:color="auto"/>
                <w:bottom w:val="none" w:sz="0" w:space="0" w:color="auto"/>
                <w:right w:val="none" w:sz="0" w:space="0" w:color="auto"/>
              </w:divBdr>
            </w:div>
            <w:div w:id="1158421417">
              <w:marLeft w:val="0"/>
              <w:marRight w:val="0"/>
              <w:marTop w:val="0"/>
              <w:marBottom w:val="0"/>
              <w:divBdr>
                <w:top w:val="none" w:sz="0" w:space="0" w:color="auto"/>
                <w:left w:val="none" w:sz="0" w:space="0" w:color="auto"/>
                <w:bottom w:val="none" w:sz="0" w:space="0" w:color="auto"/>
                <w:right w:val="none" w:sz="0" w:space="0" w:color="auto"/>
              </w:divBdr>
            </w:div>
            <w:div w:id="531461109">
              <w:marLeft w:val="0"/>
              <w:marRight w:val="0"/>
              <w:marTop w:val="0"/>
              <w:marBottom w:val="0"/>
              <w:divBdr>
                <w:top w:val="none" w:sz="0" w:space="0" w:color="auto"/>
                <w:left w:val="none" w:sz="0" w:space="0" w:color="auto"/>
                <w:bottom w:val="none" w:sz="0" w:space="0" w:color="auto"/>
                <w:right w:val="none" w:sz="0" w:space="0" w:color="auto"/>
              </w:divBdr>
            </w:div>
            <w:div w:id="871380154">
              <w:marLeft w:val="0"/>
              <w:marRight w:val="0"/>
              <w:marTop w:val="0"/>
              <w:marBottom w:val="0"/>
              <w:divBdr>
                <w:top w:val="none" w:sz="0" w:space="0" w:color="auto"/>
                <w:left w:val="none" w:sz="0" w:space="0" w:color="auto"/>
                <w:bottom w:val="none" w:sz="0" w:space="0" w:color="auto"/>
                <w:right w:val="none" w:sz="0" w:space="0" w:color="auto"/>
              </w:divBdr>
            </w:div>
            <w:div w:id="1556157556">
              <w:marLeft w:val="0"/>
              <w:marRight w:val="0"/>
              <w:marTop w:val="0"/>
              <w:marBottom w:val="0"/>
              <w:divBdr>
                <w:top w:val="none" w:sz="0" w:space="0" w:color="auto"/>
                <w:left w:val="none" w:sz="0" w:space="0" w:color="auto"/>
                <w:bottom w:val="none" w:sz="0" w:space="0" w:color="auto"/>
                <w:right w:val="none" w:sz="0" w:space="0" w:color="auto"/>
              </w:divBdr>
            </w:div>
            <w:div w:id="943073969">
              <w:marLeft w:val="0"/>
              <w:marRight w:val="0"/>
              <w:marTop w:val="0"/>
              <w:marBottom w:val="0"/>
              <w:divBdr>
                <w:top w:val="none" w:sz="0" w:space="0" w:color="auto"/>
                <w:left w:val="none" w:sz="0" w:space="0" w:color="auto"/>
                <w:bottom w:val="none" w:sz="0" w:space="0" w:color="auto"/>
                <w:right w:val="none" w:sz="0" w:space="0" w:color="auto"/>
              </w:divBdr>
            </w:div>
            <w:div w:id="1416050620">
              <w:marLeft w:val="0"/>
              <w:marRight w:val="0"/>
              <w:marTop w:val="0"/>
              <w:marBottom w:val="0"/>
              <w:divBdr>
                <w:top w:val="none" w:sz="0" w:space="0" w:color="auto"/>
                <w:left w:val="none" w:sz="0" w:space="0" w:color="auto"/>
                <w:bottom w:val="none" w:sz="0" w:space="0" w:color="auto"/>
                <w:right w:val="none" w:sz="0" w:space="0" w:color="auto"/>
              </w:divBdr>
            </w:div>
            <w:div w:id="1283879353">
              <w:marLeft w:val="0"/>
              <w:marRight w:val="0"/>
              <w:marTop w:val="0"/>
              <w:marBottom w:val="0"/>
              <w:divBdr>
                <w:top w:val="none" w:sz="0" w:space="0" w:color="auto"/>
                <w:left w:val="none" w:sz="0" w:space="0" w:color="auto"/>
                <w:bottom w:val="none" w:sz="0" w:space="0" w:color="auto"/>
                <w:right w:val="none" w:sz="0" w:space="0" w:color="auto"/>
              </w:divBdr>
            </w:div>
            <w:div w:id="1992519637">
              <w:marLeft w:val="0"/>
              <w:marRight w:val="0"/>
              <w:marTop w:val="0"/>
              <w:marBottom w:val="0"/>
              <w:divBdr>
                <w:top w:val="none" w:sz="0" w:space="0" w:color="auto"/>
                <w:left w:val="none" w:sz="0" w:space="0" w:color="auto"/>
                <w:bottom w:val="none" w:sz="0" w:space="0" w:color="auto"/>
                <w:right w:val="none" w:sz="0" w:space="0" w:color="auto"/>
              </w:divBdr>
            </w:div>
            <w:div w:id="2045670836">
              <w:marLeft w:val="0"/>
              <w:marRight w:val="0"/>
              <w:marTop w:val="0"/>
              <w:marBottom w:val="0"/>
              <w:divBdr>
                <w:top w:val="none" w:sz="0" w:space="0" w:color="auto"/>
                <w:left w:val="none" w:sz="0" w:space="0" w:color="auto"/>
                <w:bottom w:val="none" w:sz="0" w:space="0" w:color="auto"/>
                <w:right w:val="none" w:sz="0" w:space="0" w:color="auto"/>
              </w:divBdr>
            </w:div>
            <w:div w:id="790247424">
              <w:marLeft w:val="0"/>
              <w:marRight w:val="0"/>
              <w:marTop w:val="0"/>
              <w:marBottom w:val="0"/>
              <w:divBdr>
                <w:top w:val="none" w:sz="0" w:space="0" w:color="auto"/>
                <w:left w:val="none" w:sz="0" w:space="0" w:color="auto"/>
                <w:bottom w:val="none" w:sz="0" w:space="0" w:color="auto"/>
                <w:right w:val="none" w:sz="0" w:space="0" w:color="auto"/>
              </w:divBdr>
            </w:div>
            <w:div w:id="1870685023">
              <w:marLeft w:val="0"/>
              <w:marRight w:val="0"/>
              <w:marTop w:val="0"/>
              <w:marBottom w:val="0"/>
              <w:divBdr>
                <w:top w:val="none" w:sz="0" w:space="0" w:color="auto"/>
                <w:left w:val="none" w:sz="0" w:space="0" w:color="auto"/>
                <w:bottom w:val="none" w:sz="0" w:space="0" w:color="auto"/>
                <w:right w:val="none" w:sz="0" w:space="0" w:color="auto"/>
              </w:divBdr>
            </w:div>
            <w:div w:id="1627740805">
              <w:marLeft w:val="0"/>
              <w:marRight w:val="0"/>
              <w:marTop w:val="0"/>
              <w:marBottom w:val="0"/>
              <w:divBdr>
                <w:top w:val="none" w:sz="0" w:space="0" w:color="auto"/>
                <w:left w:val="none" w:sz="0" w:space="0" w:color="auto"/>
                <w:bottom w:val="none" w:sz="0" w:space="0" w:color="auto"/>
                <w:right w:val="none" w:sz="0" w:space="0" w:color="auto"/>
              </w:divBdr>
            </w:div>
            <w:div w:id="1019282376">
              <w:marLeft w:val="0"/>
              <w:marRight w:val="0"/>
              <w:marTop w:val="0"/>
              <w:marBottom w:val="0"/>
              <w:divBdr>
                <w:top w:val="none" w:sz="0" w:space="0" w:color="auto"/>
                <w:left w:val="none" w:sz="0" w:space="0" w:color="auto"/>
                <w:bottom w:val="none" w:sz="0" w:space="0" w:color="auto"/>
                <w:right w:val="none" w:sz="0" w:space="0" w:color="auto"/>
              </w:divBdr>
            </w:div>
            <w:div w:id="199899609">
              <w:marLeft w:val="0"/>
              <w:marRight w:val="0"/>
              <w:marTop w:val="0"/>
              <w:marBottom w:val="0"/>
              <w:divBdr>
                <w:top w:val="none" w:sz="0" w:space="0" w:color="auto"/>
                <w:left w:val="none" w:sz="0" w:space="0" w:color="auto"/>
                <w:bottom w:val="none" w:sz="0" w:space="0" w:color="auto"/>
                <w:right w:val="none" w:sz="0" w:space="0" w:color="auto"/>
              </w:divBdr>
            </w:div>
            <w:div w:id="1564682149">
              <w:marLeft w:val="0"/>
              <w:marRight w:val="0"/>
              <w:marTop w:val="0"/>
              <w:marBottom w:val="0"/>
              <w:divBdr>
                <w:top w:val="none" w:sz="0" w:space="0" w:color="auto"/>
                <w:left w:val="none" w:sz="0" w:space="0" w:color="auto"/>
                <w:bottom w:val="none" w:sz="0" w:space="0" w:color="auto"/>
                <w:right w:val="none" w:sz="0" w:space="0" w:color="auto"/>
              </w:divBdr>
            </w:div>
            <w:div w:id="2003778035">
              <w:marLeft w:val="0"/>
              <w:marRight w:val="0"/>
              <w:marTop w:val="0"/>
              <w:marBottom w:val="0"/>
              <w:divBdr>
                <w:top w:val="none" w:sz="0" w:space="0" w:color="auto"/>
                <w:left w:val="none" w:sz="0" w:space="0" w:color="auto"/>
                <w:bottom w:val="none" w:sz="0" w:space="0" w:color="auto"/>
                <w:right w:val="none" w:sz="0" w:space="0" w:color="auto"/>
              </w:divBdr>
            </w:div>
            <w:div w:id="1022584788">
              <w:marLeft w:val="0"/>
              <w:marRight w:val="0"/>
              <w:marTop w:val="0"/>
              <w:marBottom w:val="0"/>
              <w:divBdr>
                <w:top w:val="none" w:sz="0" w:space="0" w:color="auto"/>
                <w:left w:val="none" w:sz="0" w:space="0" w:color="auto"/>
                <w:bottom w:val="none" w:sz="0" w:space="0" w:color="auto"/>
                <w:right w:val="none" w:sz="0" w:space="0" w:color="auto"/>
              </w:divBdr>
            </w:div>
            <w:div w:id="1232156787">
              <w:marLeft w:val="0"/>
              <w:marRight w:val="0"/>
              <w:marTop w:val="0"/>
              <w:marBottom w:val="0"/>
              <w:divBdr>
                <w:top w:val="none" w:sz="0" w:space="0" w:color="auto"/>
                <w:left w:val="none" w:sz="0" w:space="0" w:color="auto"/>
                <w:bottom w:val="none" w:sz="0" w:space="0" w:color="auto"/>
                <w:right w:val="none" w:sz="0" w:space="0" w:color="auto"/>
              </w:divBdr>
            </w:div>
            <w:div w:id="796336620">
              <w:marLeft w:val="0"/>
              <w:marRight w:val="0"/>
              <w:marTop w:val="0"/>
              <w:marBottom w:val="0"/>
              <w:divBdr>
                <w:top w:val="none" w:sz="0" w:space="0" w:color="auto"/>
                <w:left w:val="none" w:sz="0" w:space="0" w:color="auto"/>
                <w:bottom w:val="none" w:sz="0" w:space="0" w:color="auto"/>
                <w:right w:val="none" w:sz="0" w:space="0" w:color="auto"/>
              </w:divBdr>
            </w:div>
            <w:div w:id="1909806326">
              <w:marLeft w:val="0"/>
              <w:marRight w:val="0"/>
              <w:marTop w:val="0"/>
              <w:marBottom w:val="0"/>
              <w:divBdr>
                <w:top w:val="none" w:sz="0" w:space="0" w:color="auto"/>
                <w:left w:val="none" w:sz="0" w:space="0" w:color="auto"/>
                <w:bottom w:val="none" w:sz="0" w:space="0" w:color="auto"/>
                <w:right w:val="none" w:sz="0" w:space="0" w:color="auto"/>
              </w:divBdr>
            </w:div>
            <w:div w:id="18316500">
              <w:marLeft w:val="0"/>
              <w:marRight w:val="0"/>
              <w:marTop w:val="0"/>
              <w:marBottom w:val="0"/>
              <w:divBdr>
                <w:top w:val="none" w:sz="0" w:space="0" w:color="auto"/>
                <w:left w:val="none" w:sz="0" w:space="0" w:color="auto"/>
                <w:bottom w:val="none" w:sz="0" w:space="0" w:color="auto"/>
                <w:right w:val="none" w:sz="0" w:space="0" w:color="auto"/>
              </w:divBdr>
            </w:div>
            <w:div w:id="1808930553">
              <w:marLeft w:val="0"/>
              <w:marRight w:val="0"/>
              <w:marTop w:val="0"/>
              <w:marBottom w:val="0"/>
              <w:divBdr>
                <w:top w:val="none" w:sz="0" w:space="0" w:color="auto"/>
                <w:left w:val="none" w:sz="0" w:space="0" w:color="auto"/>
                <w:bottom w:val="none" w:sz="0" w:space="0" w:color="auto"/>
                <w:right w:val="none" w:sz="0" w:space="0" w:color="auto"/>
              </w:divBdr>
            </w:div>
            <w:div w:id="1768622951">
              <w:marLeft w:val="0"/>
              <w:marRight w:val="0"/>
              <w:marTop w:val="0"/>
              <w:marBottom w:val="0"/>
              <w:divBdr>
                <w:top w:val="none" w:sz="0" w:space="0" w:color="auto"/>
                <w:left w:val="none" w:sz="0" w:space="0" w:color="auto"/>
                <w:bottom w:val="none" w:sz="0" w:space="0" w:color="auto"/>
                <w:right w:val="none" w:sz="0" w:space="0" w:color="auto"/>
              </w:divBdr>
            </w:div>
            <w:div w:id="1868524462">
              <w:marLeft w:val="0"/>
              <w:marRight w:val="0"/>
              <w:marTop w:val="0"/>
              <w:marBottom w:val="0"/>
              <w:divBdr>
                <w:top w:val="none" w:sz="0" w:space="0" w:color="auto"/>
                <w:left w:val="none" w:sz="0" w:space="0" w:color="auto"/>
                <w:bottom w:val="none" w:sz="0" w:space="0" w:color="auto"/>
                <w:right w:val="none" w:sz="0" w:space="0" w:color="auto"/>
              </w:divBdr>
            </w:div>
            <w:div w:id="742340597">
              <w:marLeft w:val="0"/>
              <w:marRight w:val="0"/>
              <w:marTop w:val="0"/>
              <w:marBottom w:val="0"/>
              <w:divBdr>
                <w:top w:val="none" w:sz="0" w:space="0" w:color="auto"/>
                <w:left w:val="none" w:sz="0" w:space="0" w:color="auto"/>
                <w:bottom w:val="none" w:sz="0" w:space="0" w:color="auto"/>
                <w:right w:val="none" w:sz="0" w:space="0" w:color="auto"/>
              </w:divBdr>
            </w:div>
            <w:div w:id="1523012237">
              <w:marLeft w:val="0"/>
              <w:marRight w:val="0"/>
              <w:marTop w:val="0"/>
              <w:marBottom w:val="0"/>
              <w:divBdr>
                <w:top w:val="none" w:sz="0" w:space="0" w:color="auto"/>
                <w:left w:val="none" w:sz="0" w:space="0" w:color="auto"/>
                <w:bottom w:val="none" w:sz="0" w:space="0" w:color="auto"/>
                <w:right w:val="none" w:sz="0" w:space="0" w:color="auto"/>
              </w:divBdr>
            </w:div>
            <w:div w:id="435055125">
              <w:marLeft w:val="0"/>
              <w:marRight w:val="0"/>
              <w:marTop w:val="0"/>
              <w:marBottom w:val="0"/>
              <w:divBdr>
                <w:top w:val="none" w:sz="0" w:space="0" w:color="auto"/>
                <w:left w:val="none" w:sz="0" w:space="0" w:color="auto"/>
                <w:bottom w:val="none" w:sz="0" w:space="0" w:color="auto"/>
                <w:right w:val="none" w:sz="0" w:space="0" w:color="auto"/>
              </w:divBdr>
            </w:div>
            <w:div w:id="1169445355">
              <w:marLeft w:val="0"/>
              <w:marRight w:val="0"/>
              <w:marTop w:val="0"/>
              <w:marBottom w:val="0"/>
              <w:divBdr>
                <w:top w:val="none" w:sz="0" w:space="0" w:color="auto"/>
                <w:left w:val="none" w:sz="0" w:space="0" w:color="auto"/>
                <w:bottom w:val="none" w:sz="0" w:space="0" w:color="auto"/>
                <w:right w:val="none" w:sz="0" w:space="0" w:color="auto"/>
              </w:divBdr>
            </w:div>
            <w:div w:id="945889929">
              <w:marLeft w:val="0"/>
              <w:marRight w:val="0"/>
              <w:marTop w:val="0"/>
              <w:marBottom w:val="0"/>
              <w:divBdr>
                <w:top w:val="none" w:sz="0" w:space="0" w:color="auto"/>
                <w:left w:val="none" w:sz="0" w:space="0" w:color="auto"/>
                <w:bottom w:val="none" w:sz="0" w:space="0" w:color="auto"/>
                <w:right w:val="none" w:sz="0" w:space="0" w:color="auto"/>
              </w:divBdr>
            </w:div>
            <w:div w:id="1924610148">
              <w:marLeft w:val="0"/>
              <w:marRight w:val="0"/>
              <w:marTop w:val="0"/>
              <w:marBottom w:val="0"/>
              <w:divBdr>
                <w:top w:val="none" w:sz="0" w:space="0" w:color="auto"/>
                <w:left w:val="none" w:sz="0" w:space="0" w:color="auto"/>
                <w:bottom w:val="none" w:sz="0" w:space="0" w:color="auto"/>
                <w:right w:val="none" w:sz="0" w:space="0" w:color="auto"/>
              </w:divBdr>
            </w:div>
            <w:div w:id="1997105014">
              <w:marLeft w:val="0"/>
              <w:marRight w:val="0"/>
              <w:marTop w:val="0"/>
              <w:marBottom w:val="0"/>
              <w:divBdr>
                <w:top w:val="none" w:sz="0" w:space="0" w:color="auto"/>
                <w:left w:val="none" w:sz="0" w:space="0" w:color="auto"/>
                <w:bottom w:val="none" w:sz="0" w:space="0" w:color="auto"/>
                <w:right w:val="none" w:sz="0" w:space="0" w:color="auto"/>
              </w:divBdr>
            </w:div>
            <w:div w:id="1136334673">
              <w:marLeft w:val="0"/>
              <w:marRight w:val="0"/>
              <w:marTop w:val="0"/>
              <w:marBottom w:val="0"/>
              <w:divBdr>
                <w:top w:val="none" w:sz="0" w:space="0" w:color="auto"/>
                <w:left w:val="none" w:sz="0" w:space="0" w:color="auto"/>
                <w:bottom w:val="none" w:sz="0" w:space="0" w:color="auto"/>
                <w:right w:val="none" w:sz="0" w:space="0" w:color="auto"/>
              </w:divBdr>
            </w:div>
            <w:div w:id="2078700999">
              <w:marLeft w:val="0"/>
              <w:marRight w:val="0"/>
              <w:marTop w:val="0"/>
              <w:marBottom w:val="0"/>
              <w:divBdr>
                <w:top w:val="none" w:sz="0" w:space="0" w:color="auto"/>
                <w:left w:val="none" w:sz="0" w:space="0" w:color="auto"/>
                <w:bottom w:val="none" w:sz="0" w:space="0" w:color="auto"/>
                <w:right w:val="none" w:sz="0" w:space="0" w:color="auto"/>
              </w:divBdr>
            </w:div>
            <w:div w:id="2013483677">
              <w:marLeft w:val="0"/>
              <w:marRight w:val="0"/>
              <w:marTop w:val="0"/>
              <w:marBottom w:val="0"/>
              <w:divBdr>
                <w:top w:val="none" w:sz="0" w:space="0" w:color="auto"/>
                <w:left w:val="none" w:sz="0" w:space="0" w:color="auto"/>
                <w:bottom w:val="none" w:sz="0" w:space="0" w:color="auto"/>
                <w:right w:val="none" w:sz="0" w:space="0" w:color="auto"/>
              </w:divBdr>
            </w:div>
            <w:div w:id="1989555236">
              <w:marLeft w:val="0"/>
              <w:marRight w:val="0"/>
              <w:marTop w:val="0"/>
              <w:marBottom w:val="0"/>
              <w:divBdr>
                <w:top w:val="none" w:sz="0" w:space="0" w:color="auto"/>
                <w:left w:val="none" w:sz="0" w:space="0" w:color="auto"/>
                <w:bottom w:val="none" w:sz="0" w:space="0" w:color="auto"/>
                <w:right w:val="none" w:sz="0" w:space="0" w:color="auto"/>
              </w:divBdr>
            </w:div>
            <w:div w:id="1506824705">
              <w:marLeft w:val="0"/>
              <w:marRight w:val="0"/>
              <w:marTop w:val="0"/>
              <w:marBottom w:val="0"/>
              <w:divBdr>
                <w:top w:val="none" w:sz="0" w:space="0" w:color="auto"/>
                <w:left w:val="none" w:sz="0" w:space="0" w:color="auto"/>
                <w:bottom w:val="none" w:sz="0" w:space="0" w:color="auto"/>
                <w:right w:val="none" w:sz="0" w:space="0" w:color="auto"/>
              </w:divBdr>
            </w:div>
            <w:div w:id="525752230">
              <w:marLeft w:val="0"/>
              <w:marRight w:val="0"/>
              <w:marTop w:val="0"/>
              <w:marBottom w:val="0"/>
              <w:divBdr>
                <w:top w:val="none" w:sz="0" w:space="0" w:color="auto"/>
                <w:left w:val="none" w:sz="0" w:space="0" w:color="auto"/>
                <w:bottom w:val="none" w:sz="0" w:space="0" w:color="auto"/>
                <w:right w:val="none" w:sz="0" w:space="0" w:color="auto"/>
              </w:divBdr>
            </w:div>
            <w:div w:id="234125226">
              <w:marLeft w:val="0"/>
              <w:marRight w:val="0"/>
              <w:marTop w:val="0"/>
              <w:marBottom w:val="0"/>
              <w:divBdr>
                <w:top w:val="none" w:sz="0" w:space="0" w:color="auto"/>
                <w:left w:val="none" w:sz="0" w:space="0" w:color="auto"/>
                <w:bottom w:val="none" w:sz="0" w:space="0" w:color="auto"/>
                <w:right w:val="none" w:sz="0" w:space="0" w:color="auto"/>
              </w:divBdr>
            </w:div>
            <w:div w:id="1902130153">
              <w:marLeft w:val="0"/>
              <w:marRight w:val="0"/>
              <w:marTop w:val="0"/>
              <w:marBottom w:val="0"/>
              <w:divBdr>
                <w:top w:val="none" w:sz="0" w:space="0" w:color="auto"/>
                <w:left w:val="none" w:sz="0" w:space="0" w:color="auto"/>
                <w:bottom w:val="none" w:sz="0" w:space="0" w:color="auto"/>
                <w:right w:val="none" w:sz="0" w:space="0" w:color="auto"/>
              </w:divBdr>
            </w:div>
            <w:div w:id="2065398954">
              <w:marLeft w:val="0"/>
              <w:marRight w:val="0"/>
              <w:marTop w:val="0"/>
              <w:marBottom w:val="0"/>
              <w:divBdr>
                <w:top w:val="none" w:sz="0" w:space="0" w:color="auto"/>
                <w:left w:val="none" w:sz="0" w:space="0" w:color="auto"/>
                <w:bottom w:val="none" w:sz="0" w:space="0" w:color="auto"/>
                <w:right w:val="none" w:sz="0" w:space="0" w:color="auto"/>
              </w:divBdr>
            </w:div>
            <w:div w:id="726686879">
              <w:marLeft w:val="0"/>
              <w:marRight w:val="0"/>
              <w:marTop w:val="0"/>
              <w:marBottom w:val="0"/>
              <w:divBdr>
                <w:top w:val="none" w:sz="0" w:space="0" w:color="auto"/>
                <w:left w:val="none" w:sz="0" w:space="0" w:color="auto"/>
                <w:bottom w:val="none" w:sz="0" w:space="0" w:color="auto"/>
                <w:right w:val="none" w:sz="0" w:space="0" w:color="auto"/>
              </w:divBdr>
            </w:div>
            <w:div w:id="1346060074">
              <w:marLeft w:val="0"/>
              <w:marRight w:val="0"/>
              <w:marTop w:val="0"/>
              <w:marBottom w:val="0"/>
              <w:divBdr>
                <w:top w:val="none" w:sz="0" w:space="0" w:color="auto"/>
                <w:left w:val="none" w:sz="0" w:space="0" w:color="auto"/>
                <w:bottom w:val="none" w:sz="0" w:space="0" w:color="auto"/>
                <w:right w:val="none" w:sz="0" w:space="0" w:color="auto"/>
              </w:divBdr>
            </w:div>
            <w:div w:id="1055618049">
              <w:marLeft w:val="0"/>
              <w:marRight w:val="0"/>
              <w:marTop w:val="0"/>
              <w:marBottom w:val="0"/>
              <w:divBdr>
                <w:top w:val="none" w:sz="0" w:space="0" w:color="auto"/>
                <w:left w:val="none" w:sz="0" w:space="0" w:color="auto"/>
                <w:bottom w:val="none" w:sz="0" w:space="0" w:color="auto"/>
                <w:right w:val="none" w:sz="0" w:space="0" w:color="auto"/>
              </w:divBdr>
            </w:div>
            <w:div w:id="1955212698">
              <w:marLeft w:val="0"/>
              <w:marRight w:val="0"/>
              <w:marTop w:val="0"/>
              <w:marBottom w:val="0"/>
              <w:divBdr>
                <w:top w:val="none" w:sz="0" w:space="0" w:color="auto"/>
                <w:left w:val="none" w:sz="0" w:space="0" w:color="auto"/>
                <w:bottom w:val="none" w:sz="0" w:space="0" w:color="auto"/>
                <w:right w:val="none" w:sz="0" w:space="0" w:color="auto"/>
              </w:divBdr>
            </w:div>
            <w:div w:id="318458641">
              <w:marLeft w:val="0"/>
              <w:marRight w:val="0"/>
              <w:marTop w:val="0"/>
              <w:marBottom w:val="0"/>
              <w:divBdr>
                <w:top w:val="none" w:sz="0" w:space="0" w:color="auto"/>
                <w:left w:val="none" w:sz="0" w:space="0" w:color="auto"/>
                <w:bottom w:val="none" w:sz="0" w:space="0" w:color="auto"/>
                <w:right w:val="none" w:sz="0" w:space="0" w:color="auto"/>
              </w:divBdr>
            </w:div>
            <w:div w:id="1532722461">
              <w:marLeft w:val="0"/>
              <w:marRight w:val="0"/>
              <w:marTop w:val="0"/>
              <w:marBottom w:val="0"/>
              <w:divBdr>
                <w:top w:val="none" w:sz="0" w:space="0" w:color="auto"/>
                <w:left w:val="none" w:sz="0" w:space="0" w:color="auto"/>
                <w:bottom w:val="none" w:sz="0" w:space="0" w:color="auto"/>
                <w:right w:val="none" w:sz="0" w:space="0" w:color="auto"/>
              </w:divBdr>
            </w:div>
            <w:div w:id="1970353613">
              <w:marLeft w:val="0"/>
              <w:marRight w:val="0"/>
              <w:marTop w:val="0"/>
              <w:marBottom w:val="0"/>
              <w:divBdr>
                <w:top w:val="none" w:sz="0" w:space="0" w:color="auto"/>
                <w:left w:val="none" w:sz="0" w:space="0" w:color="auto"/>
                <w:bottom w:val="none" w:sz="0" w:space="0" w:color="auto"/>
                <w:right w:val="none" w:sz="0" w:space="0" w:color="auto"/>
              </w:divBdr>
            </w:div>
            <w:div w:id="140924867">
              <w:marLeft w:val="0"/>
              <w:marRight w:val="0"/>
              <w:marTop w:val="0"/>
              <w:marBottom w:val="0"/>
              <w:divBdr>
                <w:top w:val="none" w:sz="0" w:space="0" w:color="auto"/>
                <w:left w:val="none" w:sz="0" w:space="0" w:color="auto"/>
                <w:bottom w:val="none" w:sz="0" w:space="0" w:color="auto"/>
                <w:right w:val="none" w:sz="0" w:space="0" w:color="auto"/>
              </w:divBdr>
            </w:div>
            <w:div w:id="1910532286">
              <w:marLeft w:val="0"/>
              <w:marRight w:val="0"/>
              <w:marTop w:val="0"/>
              <w:marBottom w:val="0"/>
              <w:divBdr>
                <w:top w:val="none" w:sz="0" w:space="0" w:color="auto"/>
                <w:left w:val="none" w:sz="0" w:space="0" w:color="auto"/>
                <w:bottom w:val="none" w:sz="0" w:space="0" w:color="auto"/>
                <w:right w:val="none" w:sz="0" w:space="0" w:color="auto"/>
              </w:divBdr>
            </w:div>
            <w:div w:id="1592084266">
              <w:marLeft w:val="0"/>
              <w:marRight w:val="0"/>
              <w:marTop w:val="0"/>
              <w:marBottom w:val="0"/>
              <w:divBdr>
                <w:top w:val="none" w:sz="0" w:space="0" w:color="auto"/>
                <w:left w:val="none" w:sz="0" w:space="0" w:color="auto"/>
                <w:bottom w:val="none" w:sz="0" w:space="0" w:color="auto"/>
                <w:right w:val="none" w:sz="0" w:space="0" w:color="auto"/>
              </w:divBdr>
            </w:div>
            <w:div w:id="867916685">
              <w:marLeft w:val="0"/>
              <w:marRight w:val="0"/>
              <w:marTop w:val="0"/>
              <w:marBottom w:val="0"/>
              <w:divBdr>
                <w:top w:val="none" w:sz="0" w:space="0" w:color="auto"/>
                <w:left w:val="none" w:sz="0" w:space="0" w:color="auto"/>
                <w:bottom w:val="none" w:sz="0" w:space="0" w:color="auto"/>
                <w:right w:val="none" w:sz="0" w:space="0" w:color="auto"/>
              </w:divBdr>
            </w:div>
            <w:div w:id="1215046223">
              <w:marLeft w:val="0"/>
              <w:marRight w:val="0"/>
              <w:marTop w:val="0"/>
              <w:marBottom w:val="0"/>
              <w:divBdr>
                <w:top w:val="none" w:sz="0" w:space="0" w:color="auto"/>
                <w:left w:val="none" w:sz="0" w:space="0" w:color="auto"/>
                <w:bottom w:val="none" w:sz="0" w:space="0" w:color="auto"/>
                <w:right w:val="none" w:sz="0" w:space="0" w:color="auto"/>
              </w:divBdr>
            </w:div>
            <w:div w:id="1225028111">
              <w:marLeft w:val="0"/>
              <w:marRight w:val="0"/>
              <w:marTop w:val="0"/>
              <w:marBottom w:val="0"/>
              <w:divBdr>
                <w:top w:val="none" w:sz="0" w:space="0" w:color="auto"/>
                <w:left w:val="none" w:sz="0" w:space="0" w:color="auto"/>
                <w:bottom w:val="none" w:sz="0" w:space="0" w:color="auto"/>
                <w:right w:val="none" w:sz="0" w:space="0" w:color="auto"/>
              </w:divBdr>
            </w:div>
            <w:div w:id="1480658824">
              <w:marLeft w:val="0"/>
              <w:marRight w:val="0"/>
              <w:marTop w:val="0"/>
              <w:marBottom w:val="0"/>
              <w:divBdr>
                <w:top w:val="none" w:sz="0" w:space="0" w:color="auto"/>
                <w:left w:val="none" w:sz="0" w:space="0" w:color="auto"/>
                <w:bottom w:val="none" w:sz="0" w:space="0" w:color="auto"/>
                <w:right w:val="none" w:sz="0" w:space="0" w:color="auto"/>
              </w:divBdr>
            </w:div>
            <w:div w:id="1500804614">
              <w:marLeft w:val="0"/>
              <w:marRight w:val="0"/>
              <w:marTop w:val="0"/>
              <w:marBottom w:val="0"/>
              <w:divBdr>
                <w:top w:val="none" w:sz="0" w:space="0" w:color="auto"/>
                <w:left w:val="none" w:sz="0" w:space="0" w:color="auto"/>
                <w:bottom w:val="none" w:sz="0" w:space="0" w:color="auto"/>
                <w:right w:val="none" w:sz="0" w:space="0" w:color="auto"/>
              </w:divBdr>
            </w:div>
            <w:div w:id="2020691742">
              <w:marLeft w:val="0"/>
              <w:marRight w:val="0"/>
              <w:marTop w:val="0"/>
              <w:marBottom w:val="0"/>
              <w:divBdr>
                <w:top w:val="none" w:sz="0" w:space="0" w:color="auto"/>
                <w:left w:val="none" w:sz="0" w:space="0" w:color="auto"/>
                <w:bottom w:val="none" w:sz="0" w:space="0" w:color="auto"/>
                <w:right w:val="none" w:sz="0" w:space="0" w:color="auto"/>
              </w:divBdr>
            </w:div>
            <w:div w:id="1219366225">
              <w:marLeft w:val="0"/>
              <w:marRight w:val="0"/>
              <w:marTop w:val="0"/>
              <w:marBottom w:val="0"/>
              <w:divBdr>
                <w:top w:val="none" w:sz="0" w:space="0" w:color="auto"/>
                <w:left w:val="none" w:sz="0" w:space="0" w:color="auto"/>
                <w:bottom w:val="none" w:sz="0" w:space="0" w:color="auto"/>
                <w:right w:val="none" w:sz="0" w:space="0" w:color="auto"/>
              </w:divBdr>
            </w:div>
            <w:div w:id="1456676652">
              <w:marLeft w:val="0"/>
              <w:marRight w:val="0"/>
              <w:marTop w:val="0"/>
              <w:marBottom w:val="0"/>
              <w:divBdr>
                <w:top w:val="none" w:sz="0" w:space="0" w:color="auto"/>
                <w:left w:val="none" w:sz="0" w:space="0" w:color="auto"/>
                <w:bottom w:val="none" w:sz="0" w:space="0" w:color="auto"/>
                <w:right w:val="none" w:sz="0" w:space="0" w:color="auto"/>
              </w:divBdr>
            </w:div>
            <w:div w:id="1775593483">
              <w:marLeft w:val="0"/>
              <w:marRight w:val="0"/>
              <w:marTop w:val="0"/>
              <w:marBottom w:val="0"/>
              <w:divBdr>
                <w:top w:val="none" w:sz="0" w:space="0" w:color="auto"/>
                <w:left w:val="none" w:sz="0" w:space="0" w:color="auto"/>
                <w:bottom w:val="none" w:sz="0" w:space="0" w:color="auto"/>
                <w:right w:val="none" w:sz="0" w:space="0" w:color="auto"/>
              </w:divBdr>
            </w:div>
            <w:div w:id="84377171">
              <w:marLeft w:val="0"/>
              <w:marRight w:val="0"/>
              <w:marTop w:val="0"/>
              <w:marBottom w:val="0"/>
              <w:divBdr>
                <w:top w:val="none" w:sz="0" w:space="0" w:color="auto"/>
                <w:left w:val="none" w:sz="0" w:space="0" w:color="auto"/>
                <w:bottom w:val="none" w:sz="0" w:space="0" w:color="auto"/>
                <w:right w:val="none" w:sz="0" w:space="0" w:color="auto"/>
              </w:divBdr>
            </w:div>
            <w:div w:id="1461604170">
              <w:marLeft w:val="0"/>
              <w:marRight w:val="0"/>
              <w:marTop w:val="0"/>
              <w:marBottom w:val="0"/>
              <w:divBdr>
                <w:top w:val="none" w:sz="0" w:space="0" w:color="auto"/>
                <w:left w:val="none" w:sz="0" w:space="0" w:color="auto"/>
                <w:bottom w:val="none" w:sz="0" w:space="0" w:color="auto"/>
                <w:right w:val="none" w:sz="0" w:space="0" w:color="auto"/>
              </w:divBdr>
            </w:div>
            <w:div w:id="1546067307">
              <w:marLeft w:val="0"/>
              <w:marRight w:val="0"/>
              <w:marTop w:val="0"/>
              <w:marBottom w:val="0"/>
              <w:divBdr>
                <w:top w:val="none" w:sz="0" w:space="0" w:color="auto"/>
                <w:left w:val="none" w:sz="0" w:space="0" w:color="auto"/>
                <w:bottom w:val="none" w:sz="0" w:space="0" w:color="auto"/>
                <w:right w:val="none" w:sz="0" w:space="0" w:color="auto"/>
              </w:divBdr>
            </w:div>
            <w:div w:id="417092674">
              <w:marLeft w:val="0"/>
              <w:marRight w:val="0"/>
              <w:marTop w:val="0"/>
              <w:marBottom w:val="0"/>
              <w:divBdr>
                <w:top w:val="none" w:sz="0" w:space="0" w:color="auto"/>
                <w:left w:val="none" w:sz="0" w:space="0" w:color="auto"/>
                <w:bottom w:val="none" w:sz="0" w:space="0" w:color="auto"/>
                <w:right w:val="none" w:sz="0" w:space="0" w:color="auto"/>
              </w:divBdr>
            </w:div>
            <w:div w:id="232281702">
              <w:marLeft w:val="0"/>
              <w:marRight w:val="0"/>
              <w:marTop w:val="0"/>
              <w:marBottom w:val="0"/>
              <w:divBdr>
                <w:top w:val="none" w:sz="0" w:space="0" w:color="auto"/>
                <w:left w:val="none" w:sz="0" w:space="0" w:color="auto"/>
                <w:bottom w:val="none" w:sz="0" w:space="0" w:color="auto"/>
                <w:right w:val="none" w:sz="0" w:space="0" w:color="auto"/>
              </w:divBdr>
            </w:div>
            <w:div w:id="470905985">
              <w:marLeft w:val="0"/>
              <w:marRight w:val="0"/>
              <w:marTop w:val="0"/>
              <w:marBottom w:val="0"/>
              <w:divBdr>
                <w:top w:val="none" w:sz="0" w:space="0" w:color="auto"/>
                <w:left w:val="none" w:sz="0" w:space="0" w:color="auto"/>
                <w:bottom w:val="none" w:sz="0" w:space="0" w:color="auto"/>
                <w:right w:val="none" w:sz="0" w:space="0" w:color="auto"/>
              </w:divBdr>
            </w:div>
            <w:div w:id="578254967">
              <w:marLeft w:val="0"/>
              <w:marRight w:val="0"/>
              <w:marTop w:val="0"/>
              <w:marBottom w:val="0"/>
              <w:divBdr>
                <w:top w:val="none" w:sz="0" w:space="0" w:color="auto"/>
                <w:left w:val="none" w:sz="0" w:space="0" w:color="auto"/>
                <w:bottom w:val="none" w:sz="0" w:space="0" w:color="auto"/>
                <w:right w:val="none" w:sz="0" w:space="0" w:color="auto"/>
              </w:divBdr>
            </w:div>
            <w:div w:id="671765069">
              <w:marLeft w:val="0"/>
              <w:marRight w:val="0"/>
              <w:marTop w:val="0"/>
              <w:marBottom w:val="0"/>
              <w:divBdr>
                <w:top w:val="none" w:sz="0" w:space="0" w:color="auto"/>
                <w:left w:val="none" w:sz="0" w:space="0" w:color="auto"/>
                <w:bottom w:val="none" w:sz="0" w:space="0" w:color="auto"/>
                <w:right w:val="none" w:sz="0" w:space="0" w:color="auto"/>
              </w:divBdr>
            </w:div>
            <w:div w:id="2026203687">
              <w:marLeft w:val="0"/>
              <w:marRight w:val="0"/>
              <w:marTop w:val="0"/>
              <w:marBottom w:val="0"/>
              <w:divBdr>
                <w:top w:val="none" w:sz="0" w:space="0" w:color="auto"/>
                <w:left w:val="none" w:sz="0" w:space="0" w:color="auto"/>
                <w:bottom w:val="none" w:sz="0" w:space="0" w:color="auto"/>
                <w:right w:val="none" w:sz="0" w:space="0" w:color="auto"/>
              </w:divBdr>
            </w:div>
            <w:div w:id="237985380">
              <w:marLeft w:val="0"/>
              <w:marRight w:val="0"/>
              <w:marTop w:val="0"/>
              <w:marBottom w:val="0"/>
              <w:divBdr>
                <w:top w:val="none" w:sz="0" w:space="0" w:color="auto"/>
                <w:left w:val="none" w:sz="0" w:space="0" w:color="auto"/>
                <w:bottom w:val="none" w:sz="0" w:space="0" w:color="auto"/>
                <w:right w:val="none" w:sz="0" w:space="0" w:color="auto"/>
              </w:divBdr>
            </w:div>
            <w:div w:id="1341931620">
              <w:marLeft w:val="0"/>
              <w:marRight w:val="0"/>
              <w:marTop w:val="0"/>
              <w:marBottom w:val="0"/>
              <w:divBdr>
                <w:top w:val="none" w:sz="0" w:space="0" w:color="auto"/>
                <w:left w:val="none" w:sz="0" w:space="0" w:color="auto"/>
                <w:bottom w:val="none" w:sz="0" w:space="0" w:color="auto"/>
                <w:right w:val="none" w:sz="0" w:space="0" w:color="auto"/>
              </w:divBdr>
            </w:div>
            <w:div w:id="1203326717">
              <w:marLeft w:val="0"/>
              <w:marRight w:val="0"/>
              <w:marTop w:val="0"/>
              <w:marBottom w:val="0"/>
              <w:divBdr>
                <w:top w:val="none" w:sz="0" w:space="0" w:color="auto"/>
                <w:left w:val="none" w:sz="0" w:space="0" w:color="auto"/>
                <w:bottom w:val="none" w:sz="0" w:space="0" w:color="auto"/>
                <w:right w:val="none" w:sz="0" w:space="0" w:color="auto"/>
              </w:divBdr>
            </w:div>
            <w:div w:id="1529024712">
              <w:marLeft w:val="0"/>
              <w:marRight w:val="0"/>
              <w:marTop w:val="0"/>
              <w:marBottom w:val="0"/>
              <w:divBdr>
                <w:top w:val="none" w:sz="0" w:space="0" w:color="auto"/>
                <w:left w:val="none" w:sz="0" w:space="0" w:color="auto"/>
                <w:bottom w:val="none" w:sz="0" w:space="0" w:color="auto"/>
                <w:right w:val="none" w:sz="0" w:space="0" w:color="auto"/>
              </w:divBdr>
            </w:div>
            <w:div w:id="1442842964">
              <w:marLeft w:val="0"/>
              <w:marRight w:val="0"/>
              <w:marTop w:val="0"/>
              <w:marBottom w:val="0"/>
              <w:divBdr>
                <w:top w:val="none" w:sz="0" w:space="0" w:color="auto"/>
                <w:left w:val="none" w:sz="0" w:space="0" w:color="auto"/>
                <w:bottom w:val="none" w:sz="0" w:space="0" w:color="auto"/>
                <w:right w:val="none" w:sz="0" w:space="0" w:color="auto"/>
              </w:divBdr>
            </w:div>
            <w:div w:id="1479764121">
              <w:marLeft w:val="0"/>
              <w:marRight w:val="0"/>
              <w:marTop w:val="0"/>
              <w:marBottom w:val="0"/>
              <w:divBdr>
                <w:top w:val="none" w:sz="0" w:space="0" w:color="auto"/>
                <w:left w:val="none" w:sz="0" w:space="0" w:color="auto"/>
                <w:bottom w:val="none" w:sz="0" w:space="0" w:color="auto"/>
                <w:right w:val="none" w:sz="0" w:space="0" w:color="auto"/>
              </w:divBdr>
            </w:div>
            <w:div w:id="1542593669">
              <w:marLeft w:val="0"/>
              <w:marRight w:val="0"/>
              <w:marTop w:val="0"/>
              <w:marBottom w:val="0"/>
              <w:divBdr>
                <w:top w:val="none" w:sz="0" w:space="0" w:color="auto"/>
                <w:left w:val="none" w:sz="0" w:space="0" w:color="auto"/>
                <w:bottom w:val="none" w:sz="0" w:space="0" w:color="auto"/>
                <w:right w:val="none" w:sz="0" w:space="0" w:color="auto"/>
              </w:divBdr>
            </w:div>
            <w:div w:id="757559418">
              <w:marLeft w:val="0"/>
              <w:marRight w:val="0"/>
              <w:marTop w:val="0"/>
              <w:marBottom w:val="0"/>
              <w:divBdr>
                <w:top w:val="none" w:sz="0" w:space="0" w:color="auto"/>
                <w:left w:val="none" w:sz="0" w:space="0" w:color="auto"/>
                <w:bottom w:val="none" w:sz="0" w:space="0" w:color="auto"/>
                <w:right w:val="none" w:sz="0" w:space="0" w:color="auto"/>
              </w:divBdr>
            </w:div>
            <w:div w:id="485705997">
              <w:marLeft w:val="0"/>
              <w:marRight w:val="0"/>
              <w:marTop w:val="0"/>
              <w:marBottom w:val="0"/>
              <w:divBdr>
                <w:top w:val="none" w:sz="0" w:space="0" w:color="auto"/>
                <w:left w:val="none" w:sz="0" w:space="0" w:color="auto"/>
                <w:bottom w:val="none" w:sz="0" w:space="0" w:color="auto"/>
                <w:right w:val="none" w:sz="0" w:space="0" w:color="auto"/>
              </w:divBdr>
            </w:div>
            <w:div w:id="93139758">
              <w:marLeft w:val="0"/>
              <w:marRight w:val="0"/>
              <w:marTop w:val="0"/>
              <w:marBottom w:val="0"/>
              <w:divBdr>
                <w:top w:val="none" w:sz="0" w:space="0" w:color="auto"/>
                <w:left w:val="none" w:sz="0" w:space="0" w:color="auto"/>
                <w:bottom w:val="none" w:sz="0" w:space="0" w:color="auto"/>
                <w:right w:val="none" w:sz="0" w:space="0" w:color="auto"/>
              </w:divBdr>
            </w:div>
            <w:div w:id="2117093818">
              <w:marLeft w:val="0"/>
              <w:marRight w:val="0"/>
              <w:marTop w:val="0"/>
              <w:marBottom w:val="0"/>
              <w:divBdr>
                <w:top w:val="none" w:sz="0" w:space="0" w:color="auto"/>
                <w:left w:val="none" w:sz="0" w:space="0" w:color="auto"/>
                <w:bottom w:val="none" w:sz="0" w:space="0" w:color="auto"/>
                <w:right w:val="none" w:sz="0" w:space="0" w:color="auto"/>
              </w:divBdr>
            </w:div>
            <w:div w:id="2020279378">
              <w:marLeft w:val="0"/>
              <w:marRight w:val="0"/>
              <w:marTop w:val="0"/>
              <w:marBottom w:val="0"/>
              <w:divBdr>
                <w:top w:val="none" w:sz="0" w:space="0" w:color="auto"/>
                <w:left w:val="none" w:sz="0" w:space="0" w:color="auto"/>
                <w:bottom w:val="none" w:sz="0" w:space="0" w:color="auto"/>
                <w:right w:val="none" w:sz="0" w:space="0" w:color="auto"/>
              </w:divBdr>
            </w:div>
            <w:div w:id="1388138810">
              <w:marLeft w:val="0"/>
              <w:marRight w:val="0"/>
              <w:marTop w:val="0"/>
              <w:marBottom w:val="0"/>
              <w:divBdr>
                <w:top w:val="none" w:sz="0" w:space="0" w:color="auto"/>
                <w:left w:val="none" w:sz="0" w:space="0" w:color="auto"/>
                <w:bottom w:val="none" w:sz="0" w:space="0" w:color="auto"/>
                <w:right w:val="none" w:sz="0" w:space="0" w:color="auto"/>
              </w:divBdr>
            </w:div>
            <w:div w:id="938753353">
              <w:marLeft w:val="0"/>
              <w:marRight w:val="0"/>
              <w:marTop w:val="0"/>
              <w:marBottom w:val="0"/>
              <w:divBdr>
                <w:top w:val="none" w:sz="0" w:space="0" w:color="auto"/>
                <w:left w:val="none" w:sz="0" w:space="0" w:color="auto"/>
                <w:bottom w:val="none" w:sz="0" w:space="0" w:color="auto"/>
                <w:right w:val="none" w:sz="0" w:space="0" w:color="auto"/>
              </w:divBdr>
            </w:div>
            <w:div w:id="829827323">
              <w:marLeft w:val="0"/>
              <w:marRight w:val="0"/>
              <w:marTop w:val="0"/>
              <w:marBottom w:val="0"/>
              <w:divBdr>
                <w:top w:val="none" w:sz="0" w:space="0" w:color="auto"/>
                <w:left w:val="none" w:sz="0" w:space="0" w:color="auto"/>
                <w:bottom w:val="none" w:sz="0" w:space="0" w:color="auto"/>
                <w:right w:val="none" w:sz="0" w:space="0" w:color="auto"/>
              </w:divBdr>
            </w:div>
            <w:div w:id="879781153">
              <w:marLeft w:val="0"/>
              <w:marRight w:val="0"/>
              <w:marTop w:val="0"/>
              <w:marBottom w:val="0"/>
              <w:divBdr>
                <w:top w:val="none" w:sz="0" w:space="0" w:color="auto"/>
                <w:left w:val="none" w:sz="0" w:space="0" w:color="auto"/>
                <w:bottom w:val="none" w:sz="0" w:space="0" w:color="auto"/>
                <w:right w:val="none" w:sz="0" w:space="0" w:color="auto"/>
              </w:divBdr>
            </w:div>
            <w:div w:id="1392456924">
              <w:marLeft w:val="0"/>
              <w:marRight w:val="0"/>
              <w:marTop w:val="0"/>
              <w:marBottom w:val="0"/>
              <w:divBdr>
                <w:top w:val="none" w:sz="0" w:space="0" w:color="auto"/>
                <w:left w:val="none" w:sz="0" w:space="0" w:color="auto"/>
                <w:bottom w:val="none" w:sz="0" w:space="0" w:color="auto"/>
                <w:right w:val="none" w:sz="0" w:space="0" w:color="auto"/>
              </w:divBdr>
            </w:div>
            <w:div w:id="2005934072">
              <w:marLeft w:val="0"/>
              <w:marRight w:val="0"/>
              <w:marTop w:val="0"/>
              <w:marBottom w:val="0"/>
              <w:divBdr>
                <w:top w:val="none" w:sz="0" w:space="0" w:color="auto"/>
                <w:left w:val="none" w:sz="0" w:space="0" w:color="auto"/>
                <w:bottom w:val="none" w:sz="0" w:space="0" w:color="auto"/>
                <w:right w:val="none" w:sz="0" w:space="0" w:color="auto"/>
              </w:divBdr>
            </w:div>
            <w:div w:id="24529803">
              <w:marLeft w:val="0"/>
              <w:marRight w:val="0"/>
              <w:marTop w:val="0"/>
              <w:marBottom w:val="0"/>
              <w:divBdr>
                <w:top w:val="none" w:sz="0" w:space="0" w:color="auto"/>
                <w:left w:val="none" w:sz="0" w:space="0" w:color="auto"/>
                <w:bottom w:val="none" w:sz="0" w:space="0" w:color="auto"/>
                <w:right w:val="none" w:sz="0" w:space="0" w:color="auto"/>
              </w:divBdr>
            </w:div>
            <w:div w:id="872962708">
              <w:marLeft w:val="0"/>
              <w:marRight w:val="0"/>
              <w:marTop w:val="0"/>
              <w:marBottom w:val="0"/>
              <w:divBdr>
                <w:top w:val="none" w:sz="0" w:space="0" w:color="auto"/>
                <w:left w:val="none" w:sz="0" w:space="0" w:color="auto"/>
                <w:bottom w:val="none" w:sz="0" w:space="0" w:color="auto"/>
                <w:right w:val="none" w:sz="0" w:space="0" w:color="auto"/>
              </w:divBdr>
            </w:div>
            <w:div w:id="94909913">
              <w:marLeft w:val="0"/>
              <w:marRight w:val="0"/>
              <w:marTop w:val="0"/>
              <w:marBottom w:val="0"/>
              <w:divBdr>
                <w:top w:val="none" w:sz="0" w:space="0" w:color="auto"/>
                <w:left w:val="none" w:sz="0" w:space="0" w:color="auto"/>
                <w:bottom w:val="none" w:sz="0" w:space="0" w:color="auto"/>
                <w:right w:val="none" w:sz="0" w:space="0" w:color="auto"/>
              </w:divBdr>
            </w:div>
            <w:div w:id="1340083068">
              <w:marLeft w:val="0"/>
              <w:marRight w:val="0"/>
              <w:marTop w:val="0"/>
              <w:marBottom w:val="0"/>
              <w:divBdr>
                <w:top w:val="none" w:sz="0" w:space="0" w:color="auto"/>
                <w:left w:val="none" w:sz="0" w:space="0" w:color="auto"/>
                <w:bottom w:val="none" w:sz="0" w:space="0" w:color="auto"/>
                <w:right w:val="none" w:sz="0" w:space="0" w:color="auto"/>
              </w:divBdr>
            </w:div>
            <w:div w:id="300615198">
              <w:marLeft w:val="0"/>
              <w:marRight w:val="0"/>
              <w:marTop w:val="0"/>
              <w:marBottom w:val="0"/>
              <w:divBdr>
                <w:top w:val="none" w:sz="0" w:space="0" w:color="auto"/>
                <w:left w:val="none" w:sz="0" w:space="0" w:color="auto"/>
                <w:bottom w:val="none" w:sz="0" w:space="0" w:color="auto"/>
                <w:right w:val="none" w:sz="0" w:space="0" w:color="auto"/>
              </w:divBdr>
            </w:div>
            <w:div w:id="1124498883">
              <w:marLeft w:val="0"/>
              <w:marRight w:val="0"/>
              <w:marTop w:val="0"/>
              <w:marBottom w:val="0"/>
              <w:divBdr>
                <w:top w:val="none" w:sz="0" w:space="0" w:color="auto"/>
                <w:left w:val="none" w:sz="0" w:space="0" w:color="auto"/>
                <w:bottom w:val="none" w:sz="0" w:space="0" w:color="auto"/>
                <w:right w:val="none" w:sz="0" w:space="0" w:color="auto"/>
              </w:divBdr>
            </w:div>
            <w:div w:id="13621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9A1BB-6E7D-4338-9F81-2CFA19361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11</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ketaki mahajan</cp:lastModifiedBy>
  <cp:revision>6</cp:revision>
  <cp:lastPrinted>2024-07-30T17:27:00Z</cp:lastPrinted>
  <dcterms:created xsi:type="dcterms:W3CDTF">2024-07-24T10:30:00Z</dcterms:created>
  <dcterms:modified xsi:type="dcterms:W3CDTF">2024-10-28T03:22:00Z</dcterms:modified>
</cp:coreProperties>
</file>