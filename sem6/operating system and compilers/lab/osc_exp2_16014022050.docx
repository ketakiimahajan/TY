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751AB" w14:textId="6979349E" w:rsidR="00927145" w:rsidRDefault="008738A7" w:rsidP="006D559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</w:t>
      </w:r>
      <w:r w:rsidR="00927145">
        <w:rPr>
          <w:rFonts w:ascii="Times New Roman" w:hAnsi="Times New Roman" w:cs="Times New Roman"/>
          <w:b/>
          <w:color w:val="BC202E"/>
          <w:sz w:val="28"/>
          <w:szCs w:val="28"/>
        </w:rPr>
        <w:t>erimen</w:t>
      </w:r>
      <w:r>
        <w:rPr>
          <w:rFonts w:ascii="Times New Roman" w:hAnsi="Times New Roman" w:cs="Times New Roman"/>
          <w:b/>
          <w:color w:val="BC202E"/>
          <w:sz w:val="28"/>
          <w:szCs w:val="28"/>
        </w:rPr>
        <w:t>t</w:t>
      </w:r>
      <w:r w:rsidR="00A25C5E" w:rsidRPr="00A25C5E">
        <w:rPr>
          <w:rFonts w:ascii="Times New Roman" w:hAnsi="Times New Roman" w:cs="Times New Roman"/>
          <w:b/>
          <w:color w:val="BC202E"/>
          <w:sz w:val="28"/>
          <w:szCs w:val="28"/>
        </w:rPr>
        <w:t xml:space="preserve"> No</w:t>
      </w:r>
      <w:r w:rsidR="00927145">
        <w:rPr>
          <w:rFonts w:ascii="Times New Roman" w:hAnsi="Times New Roman" w:cs="Times New Roman"/>
          <w:b/>
          <w:color w:val="BC202E"/>
          <w:sz w:val="28"/>
          <w:szCs w:val="28"/>
        </w:rPr>
        <w:t>.</w:t>
      </w:r>
      <w:r w:rsidR="00A25C5E" w:rsidRPr="00A25C5E">
        <w:rPr>
          <w:rFonts w:ascii="Times New Roman" w:hAnsi="Times New Roman" w:cs="Times New Roman"/>
          <w:b/>
          <w:color w:val="BC202E"/>
          <w:sz w:val="28"/>
          <w:szCs w:val="28"/>
        </w:rPr>
        <w:t xml:space="preserve">: </w:t>
      </w:r>
      <w:r w:rsidR="002C5C34">
        <w:rPr>
          <w:rFonts w:ascii="Times New Roman" w:hAnsi="Times New Roman" w:cs="Times New Roman"/>
          <w:b/>
          <w:color w:val="BC202E"/>
          <w:sz w:val="28"/>
          <w:szCs w:val="28"/>
        </w:rPr>
        <w:t>2</w:t>
      </w:r>
    </w:p>
    <w:p w14:paraId="4F867EB4" w14:textId="69E47354" w:rsidR="00DF2A1F" w:rsidRPr="00927145" w:rsidRDefault="001D6337" w:rsidP="00927145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 w:rsidRPr="00927145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="00667060" w:rsidRPr="00927145">
        <w:rPr>
          <w:rFonts w:ascii="Times New Roman" w:hAnsi="Times New Roman"/>
          <w:sz w:val="28"/>
          <w:szCs w:val="28"/>
        </w:rPr>
        <w:t xml:space="preserve"> </w:t>
      </w:r>
      <w:r w:rsidR="00037C1A" w:rsidRPr="00927145">
        <w:rPr>
          <w:rFonts w:ascii="Times New Roman" w:hAnsi="Times New Roman" w:cs="Times New Roman"/>
          <w:b/>
          <w:sz w:val="28"/>
          <w:szCs w:val="28"/>
        </w:rPr>
        <w:t>Shell Programming and system calls</w:t>
      </w:r>
    </w:p>
    <w:p w14:paraId="4F867EB5" w14:textId="77777777" w:rsidR="00667060" w:rsidRPr="00667060" w:rsidRDefault="00667060" w:rsidP="00667060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65"/>
      </w:tblGrid>
      <w:tr w:rsidR="007609F2" w14:paraId="4F867EB7" w14:textId="77777777" w:rsidTr="00CB6C45">
        <w:tc>
          <w:tcPr>
            <w:tcW w:w="10065" w:type="dxa"/>
          </w:tcPr>
          <w:p w14:paraId="4F867EB6" w14:textId="77777777" w:rsidR="007609F2" w:rsidRPr="00927145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927145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F867EB9" w14:textId="77777777" w:rsidTr="00CB6C45">
        <w:tc>
          <w:tcPr>
            <w:tcW w:w="10065" w:type="dxa"/>
          </w:tcPr>
          <w:p w14:paraId="4F867EB8" w14:textId="77777777" w:rsidR="00323B28" w:rsidRPr="00927145" w:rsidRDefault="00037C1A" w:rsidP="00927145">
            <w:p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 w:rsidRPr="009271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study the shell script and write the program using shell</w:t>
            </w:r>
            <w:r w:rsidR="004820FE" w:rsidRPr="00927145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F867EBA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65"/>
      </w:tblGrid>
      <w:tr w:rsidR="007609F2" w14:paraId="4F867EBC" w14:textId="77777777" w:rsidTr="00CB6C45">
        <w:tc>
          <w:tcPr>
            <w:tcW w:w="10065" w:type="dxa"/>
          </w:tcPr>
          <w:p w14:paraId="4F867EBB" w14:textId="77777777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7609F2" w14:paraId="4F867EBF" w14:textId="77777777" w:rsidTr="00CB6C45">
        <w:tc>
          <w:tcPr>
            <w:tcW w:w="10065" w:type="dxa"/>
          </w:tcPr>
          <w:p w14:paraId="4F867EBD" w14:textId="390637FD" w:rsidR="00B566C6" w:rsidRPr="00927145" w:rsidRDefault="00B566C6" w:rsidP="00B566C6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eastAsia="en-IN"/>
              </w:rPr>
            </w:pPr>
            <w:r w:rsidRPr="00927145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CO1:</w:t>
            </w:r>
            <w:r w:rsidRPr="00927145">
              <w:rPr>
                <w:rFonts w:ascii="Times New Roman" w:hAnsi="Times New Roman"/>
                <w:bCs/>
                <w:sz w:val="24"/>
                <w:szCs w:val="24"/>
                <w:lang w:eastAsia="en-IN"/>
              </w:rPr>
              <w:t xml:space="preserve"> Explain the fundamental concepts of operating system</w:t>
            </w:r>
          </w:p>
          <w:p w14:paraId="4F867EBE" w14:textId="26557F6D" w:rsidR="007609F2" w:rsidRPr="007609F2" w:rsidRDefault="00B566C6" w:rsidP="00B566C6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484BC4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CO5:</w:t>
            </w:r>
            <w:r w:rsidRPr="00927145">
              <w:rPr>
                <w:rFonts w:ascii="Times New Roman" w:hAnsi="Times New Roman"/>
                <w:bCs/>
                <w:sz w:val="24"/>
                <w:szCs w:val="24"/>
                <w:lang w:eastAsia="en-IN"/>
              </w:rPr>
              <w:t xml:space="preserve"> Explain basic features of Unix and Mobile OS</w:t>
            </w:r>
          </w:p>
        </w:tc>
      </w:tr>
    </w:tbl>
    <w:p w14:paraId="4F867EC0" w14:textId="77777777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4F867EC2" w14:textId="77777777" w:rsidTr="00E40D02">
        <w:tc>
          <w:tcPr>
            <w:tcW w:w="10004" w:type="dxa"/>
          </w:tcPr>
          <w:p w14:paraId="4F867EC1" w14:textId="77777777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4F867EE5" w14:textId="77777777" w:rsidTr="00E40D02">
        <w:tc>
          <w:tcPr>
            <w:tcW w:w="10004" w:type="dxa"/>
          </w:tcPr>
          <w:p w14:paraId="16E371FF" w14:textId="77777777" w:rsidR="00484BC4" w:rsidRDefault="00484BC4" w:rsidP="00484BC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867EC4" w14:textId="0FD91ABD" w:rsidR="00037C1A" w:rsidRDefault="00037C1A" w:rsidP="00484BC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shell provides you with an interface to the UNIX system. It gathers input from you and executes programs based on that input. When a program finishes executing, it displays that program's output.</w:t>
            </w:r>
          </w:p>
          <w:p w14:paraId="4F867EC5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867EC6" w14:textId="2E98F2FE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Shell Scripts</w:t>
            </w:r>
            <w:r w:rsidR="00484B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4F867EC7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basic concept of a shell script is a list of commands, which are listed in the order of execution. A good shell script will have comments, preceded by a pound sign, #, describing the steps.</w:t>
            </w:r>
          </w:p>
          <w:p w14:paraId="4F867EC8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867EC9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Steps to create a Shell Script:</w:t>
            </w:r>
          </w:p>
          <w:p w14:paraId="4F867ECA" w14:textId="77777777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file using any text editor say vi, </w:t>
            </w:r>
            <w:proofErr w:type="spellStart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gedit</w:t>
            </w:r>
            <w:proofErr w:type="spellEnd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, nano etc</w:t>
            </w:r>
            <w:r w:rsidR="0002741B"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F867ECB" w14:textId="18E13BA9" w:rsidR="00037C1A" w:rsidRDefault="00037C1A" w:rsidP="00484BC4">
            <w:pPr>
              <w:pStyle w:val="ListParagraph"/>
              <w:numPr>
                <w:ilvl w:val="0"/>
                <w:numId w:val="39"/>
              </w:num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vi filename</w:t>
            </w:r>
          </w:p>
          <w:p w14:paraId="4F867ECC" w14:textId="74347313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Insert the script/ commands in file and save the file to execute the file we need to give execute permission to the file</w:t>
            </w:r>
          </w:p>
          <w:p w14:paraId="4F867ECD" w14:textId="0E2671A9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chmod</w:t>
            </w:r>
            <w:proofErr w:type="spellEnd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775 filename</w:t>
            </w:r>
          </w:p>
          <w:p w14:paraId="4F867ECE" w14:textId="6B24B0AC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Now execute the above file using any of following methods:</w:t>
            </w:r>
          </w:p>
          <w:p w14:paraId="4F867ECF" w14:textId="3AC4C4B5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 w:rsidR="00484BC4"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proofErr w:type="spellEnd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filename</w:t>
            </w:r>
          </w:p>
          <w:p w14:paraId="4F867ED0" w14:textId="77777777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14:paraId="4F867ED1" w14:textId="77777777" w:rsidR="00037C1A" w:rsidRPr="00484BC4" w:rsidRDefault="00037C1A" w:rsidP="00484BC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$ .</w:t>
            </w:r>
            <w:proofErr w:type="gramEnd"/>
            <w:r w:rsidRPr="00484BC4">
              <w:rPr>
                <w:rFonts w:ascii="Times New Roman" w:eastAsia="Times New Roman" w:hAnsi="Times New Roman" w:cs="Times New Roman"/>
                <w:sz w:val="24"/>
                <w:szCs w:val="24"/>
              </w:rPr>
              <w:t>/filename</w:t>
            </w:r>
          </w:p>
          <w:p w14:paraId="4F867ED2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867ED3" w14:textId="77777777" w:rsidR="00037C1A" w:rsidRPr="00357D76" w:rsidRDefault="00000000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0"/>
                <w:id w:val="-1431426676"/>
              </w:sdtPr>
              <w:sdtContent>
                <w:r w:rsidR="00037C1A" w:rsidRPr="00357D76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NOTE: Before adding anything to your script, you need to alert the system that a shell script is being started. This is done using the shebang construct. For example −</w:t>
                </w:r>
              </w:sdtContent>
            </w:sdt>
          </w:p>
          <w:p w14:paraId="4F867ED4" w14:textId="77777777" w:rsidR="00037C1A" w:rsidRDefault="00037C1A" w:rsidP="00037C1A">
            <w:pPr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bin/sh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 </w:t>
            </w:r>
          </w:p>
          <w:p w14:paraId="4F867ED5" w14:textId="77777777" w:rsidR="00037C1A" w:rsidRDefault="00037C1A" w:rsidP="00037C1A">
            <w:pPr>
              <w:pStyle w:val="ListParagraph"/>
              <w:shd w:val="clear" w:color="auto" w:fill="FFFFFF"/>
              <w:ind w:hanging="72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F867ED6" w14:textId="77777777" w:rsidR="00037C1A" w:rsidRDefault="00037C1A" w:rsidP="00037C1A">
            <w:pPr>
              <w:pStyle w:val="ListParagraph"/>
              <w:shd w:val="clear" w:color="auto" w:fill="FFFFFF"/>
              <w:ind w:hanging="72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F867EE4" w14:textId="77777777" w:rsidR="00323B28" w:rsidRPr="00323B28" w:rsidRDefault="00323B28" w:rsidP="005643F3">
            <w:pPr>
              <w:shd w:val="clear" w:color="auto" w:fill="FFFFFF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</w:p>
        </w:tc>
      </w:tr>
      <w:tr w:rsidR="00796CC5" w14:paraId="4F867EE7" w14:textId="77777777" w:rsidTr="00E40D02">
        <w:tc>
          <w:tcPr>
            <w:tcW w:w="9914" w:type="dxa"/>
          </w:tcPr>
          <w:p w14:paraId="4F867EE6" w14:textId="77777777" w:rsidR="00796CC5" w:rsidRPr="007609F2" w:rsidRDefault="00C65FBB" w:rsidP="00C65FBB">
            <w:pPr>
              <w:spacing w:line="360" w:lineRule="auto"/>
              <w:ind w:hanging="2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Implementation details/</w:t>
            </w:r>
            <w:r w:rsidR="00796CC5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Diagram/ Block Diagram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323B28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796CC5" w14:paraId="4F867EFD" w14:textId="77777777" w:rsidTr="00E40D02">
        <w:tc>
          <w:tcPr>
            <w:tcW w:w="9914" w:type="dxa"/>
          </w:tcPr>
          <w:p w14:paraId="4F867EE8" w14:textId="77777777" w:rsidR="00FD6411" w:rsidRDefault="00FD6411" w:rsidP="00AA6CF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54A2AF0E" w14:textId="77777777" w:rsidR="005643F3" w:rsidRPr="00A77CF8" w:rsidRDefault="005643F3" w:rsidP="00917D92">
            <w:pPr>
              <w:pStyle w:val="ListParagraph"/>
              <w:numPr>
                <w:ilvl w:val="0"/>
                <w:numId w:val="40"/>
              </w:numPr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77C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shell Script that accepts two file names as command line arguments and c</w:t>
            </w:r>
            <w:r w:rsidRPr="00A77CF8">
              <w:rPr>
                <w:rFonts w:ascii="Times New Roman" w:eastAsia="Times New Roman" w:hAnsi="Times New Roman" w:cs="Times New Roman"/>
                <w:b/>
                <w:bCs/>
              </w:rPr>
              <w:t>ompare two file contents and check whether contents are same or not. If they are same, then delete second file.</w:t>
            </w:r>
          </w:p>
          <w:p w14:paraId="3F9C4FBD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proofErr w:type="gramStart"/>
            <w:r w:rsidRPr="008C67F3">
              <w:rPr>
                <w:rFonts w:ascii="Times New Roman" w:eastAsia="Times New Roman" w:hAnsi="Times New Roman" w:cs="Times New Roman"/>
              </w:rPr>
              <w:t>#!/</w:t>
            </w:r>
            <w:proofErr w:type="gramEnd"/>
            <w:r w:rsidRPr="008C67F3">
              <w:rPr>
                <w:rFonts w:ascii="Times New Roman" w:eastAsia="Times New Roman" w:hAnsi="Times New Roman" w:cs="Times New Roman"/>
              </w:rPr>
              <w:t>bin/bash</w:t>
            </w:r>
          </w:p>
          <w:p w14:paraId="6AABE4BE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</w:p>
          <w:p w14:paraId="5F733A1E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if [ $# -ne </w:t>
            </w:r>
            <w:proofErr w:type="gramStart"/>
            <w:r w:rsidRPr="008C67F3">
              <w:rPr>
                <w:rFonts w:ascii="Times New Roman" w:eastAsia="Times New Roman" w:hAnsi="Times New Roman" w:cs="Times New Roman"/>
              </w:rPr>
              <w:t>2 ]</w:t>
            </w:r>
            <w:proofErr w:type="gramEnd"/>
            <w:r w:rsidRPr="008C67F3">
              <w:rPr>
                <w:rFonts w:ascii="Times New Roman" w:eastAsia="Times New Roman" w:hAnsi="Times New Roman" w:cs="Times New Roman"/>
              </w:rPr>
              <w:t>; then</w:t>
            </w:r>
          </w:p>
          <w:p w14:paraId="62897CB8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    echo "Usage: $0 file1 file2"</w:t>
            </w:r>
          </w:p>
          <w:p w14:paraId="4F82874B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lastRenderedPageBreak/>
              <w:t xml:space="preserve">    exit 1</w:t>
            </w:r>
          </w:p>
          <w:p w14:paraId="5D8D2A07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>fi</w:t>
            </w:r>
          </w:p>
          <w:p w14:paraId="0B9229F6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</w:p>
          <w:p w14:paraId="01606690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>file1=$1</w:t>
            </w:r>
          </w:p>
          <w:p w14:paraId="6A4B4B85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>file2=$2</w:t>
            </w:r>
          </w:p>
          <w:p w14:paraId="659D29C6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</w:p>
          <w:p w14:paraId="59586AEB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if </w:t>
            </w:r>
            <w:proofErr w:type="spellStart"/>
            <w:r w:rsidRPr="008C67F3">
              <w:rPr>
                <w:rFonts w:ascii="Times New Roman" w:eastAsia="Times New Roman" w:hAnsi="Times New Roman" w:cs="Times New Roman"/>
              </w:rPr>
              <w:t>cmp</w:t>
            </w:r>
            <w:proofErr w:type="spellEnd"/>
            <w:r w:rsidRPr="008C67F3">
              <w:rPr>
                <w:rFonts w:ascii="Times New Roman" w:eastAsia="Times New Roman" w:hAnsi="Times New Roman" w:cs="Times New Roman"/>
              </w:rPr>
              <w:t xml:space="preserve"> -s "$file1" "$file2"; then</w:t>
            </w:r>
          </w:p>
          <w:p w14:paraId="300A98FB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    echo "The files have the same contents."</w:t>
            </w:r>
          </w:p>
          <w:p w14:paraId="219BA655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    echo "Deleting $file2..."</w:t>
            </w:r>
          </w:p>
          <w:p w14:paraId="6B48D9DA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    rm "$file2"</w:t>
            </w:r>
          </w:p>
          <w:p w14:paraId="64DA6B44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>else</w:t>
            </w:r>
          </w:p>
          <w:p w14:paraId="2A51FF46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 xml:space="preserve">    echo "The files have different contents."</w:t>
            </w:r>
          </w:p>
          <w:p w14:paraId="18189C71" w14:textId="26BAE5AA" w:rsidR="00917D92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r w:rsidRPr="008C67F3">
              <w:rPr>
                <w:rFonts w:ascii="Times New Roman" w:eastAsia="Times New Roman" w:hAnsi="Times New Roman" w:cs="Times New Roman"/>
              </w:rPr>
              <w:t>fi</w:t>
            </w:r>
          </w:p>
          <w:p w14:paraId="3742B773" w14:textId="524A93F8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lang w:val="en-IN"/>
              </w:rPr>
            </w:pPr>
            <w:r w:rsidRPr="008C67F3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0" distB="0" distL="0" distR="0" wp14:anchorId="7770A3A4" wp14:editId="7E894134">
                  <wp:extent cx="5492750" cy="3155126"/>
                  <wp:effectExtent l="0" t="0" r="0" b="7620"/>
                  <wp:docPr id="197664186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099" cy="31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436D9" w14:textId="77777777" w:rsidR="008C67F3" w:rsidRPr="008C67F3" w:rsidRDefault="008C67F3" w:rsidP="008C67F3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</w:p>
          <w:p w14:paraId="54612EDF" w14:textId="77777777" w:rsidR="00917D92" w:rsidRPr="00A77CF8" w:rsidRDefault="00917D92" w:rsidP="00917D92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00227D03" w14:textId="77777777" w:rsidR="005643F3" w:rsidRDefault="005643F3" w:rsidP="00917D92">
            <w:pPr>
              <w:pStyle w:val="ListParagraph"/>
              <w:numPr>
                <w:ilvl w:val="0"/>
                <w:numId w:val="40"/>
              </w:numPr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7C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shell script that accepts integer and find the factorial of the number.</w:t>
            </w:r>
          </w:p>
          <w:p w14:paraId="003D3353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#!/</w:t>
            </w:r>
            <w:proofErr w:type="gramEnd"/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bin/bash</w:t>
            </w:r>
          </w:p>
          <w:p w14:paraId="46E6B0FF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echo "Enter a number: "</w:t>
            </w:r>
          </w:p>
          <w:p w14:paraId="1B21092C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read number</w:t>
            </w:r>
          </w:p>
          <w:p w14:paraId="5D699960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fact=1</w:t>
            </w:r>
          </w:p>
          <w:p w14:paraId="372DE126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235082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D48609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while [ $number -</w:t>
            </w:r>
            <w:proofErr w:type="spellStart"/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gt</w:t>
            </w:r>
            <w:proofErr w:type="spellEnd"/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1 ]</w:t>
            </w:r>
            <w:proofErr w:type="gramEnd"/>
          </w:p>
          <w:p w14:paraId="4B26D605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</w:p>
          <w:p w14:paraId="2BED53FC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fact=$((fact * number))</w:t>
            </w:r>
          </w:p>
          <w:p w14:paraId="4ABBC00A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number=$((number - 1))</w:t>
            </w:r>
          </w:p>
          <w:p w14:paraId="1C27D7F3" w14:textId="2DF06CA5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  <w:p w14:paraId="3F943DC6" w14:textId="77777777" w:rsidR="00744354" w:rsidRPr="00744354" w:rsidRDefault="00744354" w:rsidP="00744354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6866D1" w14:textId="79F0A1C8" w:rsidR="00744354" w:rsidRPr="00CB6C45" w:rsidRDefault="00744354" w:rsidP="00CB6C45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354">
              <w:rPr>
                <w:rFonts w:ascii="Times New Roman" w:eastAsia="Times New Roman" w:hAnsi="Times New Roman" w:cs="Times New Roman"/>
                <w:sz w:val="24"/>
                <w:szCs w:val="24"/>
              </w:rPr>
              <w:t>echo $fact</w:t>
            </w:r>
          </w:p>
          <w:p w14:paraId="40C317C5" w14:textId="7990D15F" w:rsidR="008A34EB" w:rsidRPr="008A34EB" w:rsidRDefault="008A34EB" w:rsidP="008A34EB">
            <w:pPr>
              <w:pStyle w:val="ListParagraph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A34EB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E9F4FBE" wp14:editId="570B849E">
                  <wp:extent cx="5493600" cy="3502363"/>
                  <wp:effectExtent l="0" t="0" r="0" b="3175"/>
                  <wp:docPr id="9489891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3600" cy="350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91F4D" w14:textId="77777777" w:rsidR="005643F3" w:rsidRDefault="005643F3" w:rsidP="00AA6CF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4F867EE9" w14:textId="77777777" w:rsidR="00037C1A" w:rsidRDefault="00037C1A" w:rsidP="00037C1A">
            <w:pPr>
              <w:spacing w:before="69"/>
              <w:ind w:right="757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 for System Call:</w:t>
            </w:r>
          </w:p>
          <w:p w14:paraId="4F867EEA" w14:textId="1C674312" w:rsidR="00037C1A" w:rsidRDefault="00037C1A" w:rsidP="00CB6C45">
            <w:pPr>
              <w:pStyle w:val="ListParagraph"/>
              <w:numPr>
                <w:ilvl w:val="0"/>
                <w:numId w:val="40"/>
              </w:numPr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for creating process using System call (</w:t>
            </w:r>
            <w:r w:rsidR="00917D92"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.g</w:t>
            </w:r>
            <w:r w:rsidR="00917D92"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5643F3"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fork (</w:t>
            </w:r>
            <w:r w:rsidRPr="00CB6C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)) Create a child process. Display the details about that process using getpid and getppid functions. In a child process, Open the file using file system calls and read the contents and display.</w:t>
            </w:r>
          </w:p>
          <w:p w14:paraId="1EEB98C2" w14:textId="5CAF8548" w:rsidR="00926837" w:rsidRDefault="00926837" w:rsidP="00926837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stdio.h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&lt;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stdlib.h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&lt;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unistd.h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&lt;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fcntl.h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&lt;sys/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types.h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&lt;sys/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stat.h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int main()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pid_t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fork();  // Create a child process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if (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 0)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// Error in forking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perror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("Fork failed");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exit(1);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}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if (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0)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// Child process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("Child Process:\n");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("PID: %d\n",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getpid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("PPID: %d\n",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getppid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// Open a file and read contents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int file = open("example.txt", O_RDONLY); // Change "example.txt" to a valid file path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if (file &lt; 0)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perror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("Error opening file");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    exit(1);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}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char buffer[256];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int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bytesRead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read(file, buffer,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sizeof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(buffer) - 1);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if (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bytesRead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 0)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perror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("Error reading file");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    exit(1);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}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buffer[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bytesRead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] = '\0'; // Null-terminate the buffer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("Contents of the file:\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n%s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\n", buffer);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close(file); // Close the file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exit(0);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} else {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// Parent process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("Parent Process:\n");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("PID: %d\n",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getpid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       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("PPID: %d\n", </w:t>
            </w:r>
            <w:proofErr w:type="spellStart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getppid</w:t>
            </w:r>
            <w:proofErr w:type="spellEnd"/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// Wait for the child process to finish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    wait(NULL);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}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   return 0;</w:t>
            </w:r>
            <w:r w:rsidRPr="0092683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}</w:t>
            </w:r>
          </w:p>
          <w:p w14:paraId="32DF8876" w14:textId="77777777" w:rsidR="00926837" w:rsidRDefault="00926837" w:rsidP="00926837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B8AB32" w14:textId="77777777" w:rsidR="00926837" w:rsidRDefault="00926837" w:rsidP="00926837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7FAA80" w14:textId="4F886C2B" w:rsidR="00E7256E" w:rsidRDefault="00E7256E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E7256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422DCDB" wp14:editId="245A9F6C">
                  <wp:extent cx="4999031" cy="2811780"/>
                  <wp:effectExtent l="0" t="0" r="0" b="7620"/>
                  <wp:docPr id="4074440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090" cy="2860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E6FC1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25E6EC01" w14:textId="5B0D8A50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D66B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0E46AEE" wp14:editId="33216CE0">
                  <wp:extent cx="5000400" cy="2812550"/>
                  <wp:effectExtent l="0" t="0" r="0" b="6985"/>
                  <wp:docPr id="18445977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400" cy="281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CB0C3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750E857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2D110592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49EC65A3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DD6FCA2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535E8DE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44BAD86D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85EF68F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16EB55D3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34F57523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3595A2D2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7D25B21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22DD757" w14:textId="77777777" w:rsidR="00CD66B3" w:rsidRDefault="00CD66B3" w:rsidP="00CD66B3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4F867EFB" w14:textId="7B483EDD" w:rsidR="00037C1A" w:rsidRPr="00E01CD7" w:rsidRDefault="00E01CD7" w:rsidP="00E01CD7">
            <w:pPr>
              <w:pStyle w:val="ListParagraph"/>
              <w:spacing w:before="69"/>
              <w:ind w:right="757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E01CD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611F44F" wp14:editId="1DA0A9BC">
                  <wp:extent cx="5000400" cy="2812550"/>
                  <wp:effectExtent l="0" t="0" r="0" b="6985"/>
                  <wp:docPr id="88632995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400" cy="281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67EFC" w14:textId="77777777" w:rsidR="00037C1A" w:rsidRPr="00AA6CFF" w:rsidRDefault="00037C1A" w:rsidP="00AA6CFF">
            <w:pPr>
              <w:spacing w:line="260" w:lineRule="exact"/>
              <w:ind w:left="34" w:right="47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F867EFF" w14:textId="77777777" w:rsidR="00EE59A2" w:rsidRDefault="00EE59A2" w:rsidP="00E01CD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4F867F01" w14:textId="77777777" w:rsidTr="00A940EA">
        <w:tc>
          <w:tcPr>
            <w:tcW w:w="9914" w:type="dxa"/>
          </w:tcPr>
          <w:p w14:paraId="4F867F00" w14:textId="77777777" w:rsidR="00F061A3" w:rsidRPr="007609F2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4F867F1C" w14:textId="77777777" w:rsidTr="00A940EA">
        <w:tc>
          <w:tcPr>
            <w:tcW w:w="9914" w:type="dxa"/>
          </w:tcPr>
          <w:p w14:paraId="13888A73" w14:textId="77777777" w:rsidR="00C85E28" w:rsidRPr="0044354F" w:rsidRDefault="00037C1A" w:rsidP="00C85E28">
            <w:pPr>
              <w:numPr>
                <w:ilvl w:val="0"/>
                <w:numId w:val="17"/>
              </w:numPr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85E2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What are the different types of commonly used shells on a typical </w:t>
            </w:r>
            <w:proofErr w:type="spellStart"/>
            <w:r w:rsidRPr="00C85E2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linux</w:t>
            </w:r>
            <w:proofErr w:type="spellEnd"/>
            <w:r w:rsidRPr="00C85E2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system?</w:t>
            </w:r>
          </w:p>
          <w:p w14:paraId="2501400F" w14:textId="7F0D781B" w:rsidR="00F43E6E" w:rsidRPr="00F43E6E" w:rsidRDefault="00F43E6E" w:rsidP="00F43E6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Bash (Bourne Again Shell):</w:t>
            </w:r>
          </w:p>
          <w:p w14:paraId="3C034429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default shell for most Linux distributions.</w:t>
            </w:r>
          </w:p>
          <w:p w14:paraId="645AA206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Compatible with the Bourne Shell (</w:t>
            </w:r>
            <w:proofErr w:type="spellStart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</w:t>
            </w:r>
            <w:proofErr w:type="spellEnd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but with additional features like command history, scripting enhancements, and tab completion.</w:t>
            </w:r>
          </w:p>
          <w:p w14:paraId="2FE4BEDC" w14:textId="77777777" w:rsidR="00F43E6E" w:rsidRPr="00F43E6E" w:rsidRDefault="00F43E6E" w:rsidP="00F43E6E">
            <w:pPr>
              <w:ind w:left="36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DED70DE" w14:textId="33AACE60" w:rsidR="00F43E6E" w:rsidRPr="00F43E6E" w:rsidRDefault="00F43E6E" w:rsidP="00F43E6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</w:t>
            </w:r>
            <w:proofErr w:type="spellEnd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(Bourne Shell):</w:t>
            </w:r>
          </w:p>
          <w:p w14:paraId="690FBC0E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original Unix shell, widely used for scripting in early Unix systems.</w:t>
            </w:r>
          </w:p>
          <w:p w14:paraId="1BAE42E6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Lightweight and simple but lacks advanced features compared to Bash.</w:t>
            </w:r>
          </w:p>
          <w:p w14:paraId="034715F1" w14:textId="77777777" w:rsidR="00F43E6E" w:rsidRPr="00F43E6E" w:rsidRDefault="00F43E6E" w:rsidP="00F43E6E">
            <w:pPr>
              <w:ind w:left="36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E7FDA2A" w14:textId="5F107B59" w:rsidR="00F43E6E" w:rsidRPr="00F43E6E" w:rsidRDefault="00F43E6E" w:rsidP="00F43E6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Zsh</w:t>
            </w:r>
            <w:proofErr w:type="spellEnd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(Z Shell):</w:t>
            </w:r>
          </w:p>
          <w:p w14:paraId="29E138FA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Known for customization, scripting, and user-friendly features like better auto-completion and improved history management.</w:t>
            </w:r>
          </w:p>
          <w:p w14:paraId="40539FBE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Popular for its plugins and themes, especially with the Oh My </w:t>
            </w:r>
            <w:proofErr w:type="spellStart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Zsh</w:t>
            </w:r>
            <w:proofErr w:type="spellEnd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framework.</w:t>
            </w:r>
          </w:p>
          <w:p w14:paraId="7103E087" w14:textId="77777777" w:rsidR="00F43E6E" w:rsidRPr="00F43E6E" w:rsidRDefault="00F43E6E" w:rsidP="00F43E6E">
            <w:pPr>
              <w:ind w:left="36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B648593" w14:textId="5A4C5E5B" w:rsidR="00F43E6E" w:rsidRPr="00F43E6E" w:rsidRDefault="00F43E6E" w:rsidP="00F43E6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Ksh</w:t>
            </w:r>
            <w:proofErr w:type="spellEnd"/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(Korn Shell):</w:t>
            </w:r>
          </w:p>
          <w:p w14:paraId="5A6546C5" w14:textId="77777777" w:rsidR="00F43E6E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Combines features of the Bourne Shell and C Shell.</w:t>
            </w:r>
          </w:p>
          <w:p w14:paraId="2B5EB75A" w14:textId="7A58E2D5" w:rsidR="0044354F" w:rsidRPr="00F43E6E" w:rsidRDefault="00F43E6E" w:rsidP="00F43E6E">
            <w:pPr>
              <w:pStyle w:val="ListParagraph"/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43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Known for its scripting capabilities and performance.</w:t>
            </w:r>
          </w:p>
          <w:p w14:paraId="5C2F31A3" w14:textId="77777777" w:rsidR="0044354F" w:rsidRPr="00C85E28" w:rsidRDefault="0044354F" w:rsidP="0044354F">
            <w:pPr>
              <w:ind w:left="72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36E369" w14:textId="77777777" w:rsidR="00381C66" w:rsidRPr="000F561B" w:rsidRDefault="00037C1A" w:rsidP="00C85E28">
            <w:pPr>
              <w:numPr>
                <w:ilvl w:val="0"/>
                <w:numId w:val="17"/>
              </w:numPr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5E2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List the advantages and disadvantages of shell scripting.</w:t>
            </w:r>
          </w:p>
          <w:p w14:paraId="60EFEBC3" w14:textId="6244D025" w:rsidR="000F561B" w:rsidRPr="007167FA" w:rsidRDefault="000F561B" w:rsidP="007167FA">
            <w:pPr>
              <w:ind w:left="72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561B">
              <w:rPr>
                <w:rFonts w:ascii="Times New Roman" w:eastAsia="Times New Roman" w:hAnsi="Times New Roman" w:cs="Times New Roman"/>
                <w:sz w:val="24"/>
                <w:szCs w:val="24"/>
              </w:rPr>
              <w:t>Advantages:</w:t>
            </w:r>
          </w:p>
          <w:p w14:paraId="51C7D15D" w14:textId="0EA1729E" w:rsidR="000F561B" w:rsidRPr="007167FA" w:rsidRDefault="000F561B" w:rsidP="007167FA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Automation:</w:t>
            </w:r>
            <w:r w:rsid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Ideal for automating repetitive tasks like file management, backups, and system maintenance.</w:t>
            </w:r>
          </w:p>
          <w:p w14:paraId="665A2B56" w14:textId="74EF49DD" w:rsidR="000F561B" w:rsidRPr="007167FA" w:rsidRDefault="000F561B" w:rsidP="007167FA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Efficiency:</w:t>
            </w:r>
            <w:r w:rsid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Scripts can execute commands quickly and handle complex tasks with minimal user interaction.</w:t>
            </w:r>
          </w:p>
          <w:p w14:paraId="2D277F85" w14:textId="1CF258FB" w:rsidR="000F561B" w:rsidRPr="007167FA" w:rsidRDefault="000F561B" w:rsidP="007167FA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Portability:</w:t>
            </w:r>
            <w:r w:rsid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67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Shell scripts can run on any Unix-like system with minimal or no modifications.</w:t>
            </w:r>
          </w:p>
          <w:p w14:paraId="31B90BF9" w14:textId="77777777" w:rsidR="000F561B" w:rsidRDefault="000F561B" w:rsidP="000F561B">
            <w:pPr>
              <w:ind w:left="72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521BC4" w14:textId="77777777" w:rsidR="007167FA" w:rsidRPr="007167FA" w:rsidRDefault="007167FA" w:rsidP="007167FA">
            <w:pPr>
              <w:ind w:left="72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67FA">
              <w:rPr>
                <w:rFonts w:ascii="Times New Roman" w:eastAsia="Times New Roman" w:hAnsi="Times New Roman" w:cs="Times New Roman"/>
                <w:sz w:val="24"/>
                <w:szCs w:val="24"/>
              </w:rPr>
              <w:t>Disadvantages:</w:t>
            </w:r>
          </w:p>
          <w:p w14:paraId="2452F5EA" w14:textId="7A2F45D2" w:rsidR="007167FA" w:rsidRPr="0095210E" w:rsidRDefault="007167FA" w:rsidP="0095210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521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Performance: Shell scripts are slower compared to compiled programs as they are interpreted.</w:t>
            </w:r>
          </w:p>
          <w:p w14:paraId="244118F1" w14:textId="4BAAF253" w:rsidR="007167FA" w:rsidRPr="0095210E" w:rsidRDefault="007167FA" w:rsidP="0095210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521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Limited Debugging Tools: Debugging shell scripts can be challenging due to less sophisticated tools compared to programming languages.</w:t>
            </w:r>
          </w:p>
          <w:p w14:paraId="2B108748" w14:textId="147DE80D" w:rsidR="007167FA" w:rsidRPr="0095210E" w:rsidRDefault="007167FA" w:rsidP="0095210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521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Error-Prone: Minor syntax errors can lead to unexpected behavior or script failure.</w:t>
            </w:r>
          </w:p>
          <w:p w14:paraId="3422A6E7" w14:textId="77777777" w:rsidR="007167FA" w:rsidRPr="0095210E" w:rsidRDefault="007167FA" w:rsidP="0095210E">
            <w:pPr>
              <w:pStyle w:val="ListParagraph"/>
              <w:numPr>
                <w:ilvl w:val="0"/>
                <w:numId w:val="41"/>
              </w:numPr>
              <w:ind w:left="108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521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Lacks strict typing, which can result in bugs.</w:t>
            </w:r>
          </w:p>
          <w:p w14:paraId="4F867F1B" w14:textId="3FCE02FD" w:rsidR="000F561B" w:rsidRPr="00C85E28" w:rsidRDefault="000F561B" w:rsidP="000F561B">
            <w:pPr>
              <w:ind w:left="720"/>
              <w:jc w:val="both"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867F1D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4F867F1F" w14:textId="77777777" w:rsidTr="00A940EA">
        <w:tc>
          <w:tcPr>
            <w:tcW w:w="9914" w:type="dxa"/>
          </w:tcPr>
          <w:p w14:paraId="4F867F1E" w14:textId="77777777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4F867F24" w14:textId="77777777" w:rsidTr="00A940EA">
        <w:tc>
          <w:tcPr>
            <w:tcW w:w="9914" w:type="dxa"/>
          </w:tcPr>
          <w:p w14:paraId="4F867F23" w14:textId="410B8D1C" w:rsidR="000C300A" w:rsidRPr="00AA1F5A" w:rsidRDefault="00BC4A08" w:rsidP="007E6CE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BC4A08">
              <w:rPr>
                <w:rFonts w:ascii="Times New Roman" w:hAnsi="Times New Roman"/>
                <w:iCs/>
                <w:sz w:val="24"/>
                <w:szCs w:val="24"/>
              </w:rPr>
              <w:t xml:space="preserve">In this experiment, we studied the basics of shell scripting and wrote a program using shell commands. This helped in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understanding </w:t>
            </w:r>
            <w:r w:rsidRPr="00BC4A08">
              <w:rPr>
                <w:rFonts w:ascii="Times New Roman" w:hAnsi="Times New Roman"/>
                <w:iCs/>
                <w:sz w:val="24"/>
                <w:szCs w:val="24"/>
              </w:rPr>
              <w:t>command execution, and scripting logic in a Linux environment.</w:t>
            </w:r>
          </w:p>
        </w:tc>
      </w:tr>
    </w:tbl>
    <w:p w14:paraId="4F867F25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4F867F26" w14:textId="77777777" w:rsidR="003E6A19" w:rsidRDefault="003E6A19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313" w:tblpY="44"/>
        <w:tblW w:w="0" w:type="auto"/>
        <w:tblLook w:val="04A0" w:firstRow="1" w:lastRow="0" w:firstColumn="1" w:lastColumn="0" w:noHBand="0" w:noVBand="1"/>
      </w:tblPr>
      <w:tblGrid>
        <w:gridCol w:w="4758"/>
      </w:tblGrid>
      <w:tr w:rsidR="00A9262C" w14:paraId="4F867F2A" w14:textId="77777777" w:rsidTr="00A9262C">
        <w:tc>
          <w:tcPr>
            <w:tcW w:w="4758" w:type="dxa"/>
          </w:tcPr>
          <w:p w14:paraId="4F867F27" w14:textId="77777777" w:rsidR="00A9262C" w:rsidRDefault="00A9262C" w:rsidP="0095210E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16E077D8" w14:textId="77777777" w:rsidR="00566E24" w:rsidRDefault="00566E24" w:rsidP="0095210E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4F867F28" w14:textId="77777777" w:rsidR="00A9262C" w:rsidRDefault="00A9262C" w:rsidP="0095210E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4F867F29" w14:textId="77777777" w:rsidR="00A9262C" w:rsidRPr="00AA1F5A" w:rsidRDefault="00A9262C" w:rsidP="0095210E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4F867F2B" w14:textId="77777777" w:rsidR="003E6A19" w:rsidRDefault="003E6A19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4F867F2C" w14:textId="77777777" w:rsidR="005B7174" w:rsidRDefault="00A9262C" w:rsidP="000C300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  <w:r>
        <w:rPr>
          <w:rFonts w:ascii="Arial" w:eastAsia="Times New Roman" w:hAnsi="Arial" w:cs="Arial"/>
          <w:b/>
          <w:color w:val="222222"/>
          <w:sz w:val="16"/>
          <w:szCs w:val="16"/>
        </w:rPr>
        <w:t xml:space="preserve"> </w:t>
      </w:r>
    </w:p>
    <w:sectPr w:rsidR="005B7174" w:rsidSect="00566E24">
      <w:pgSz w:w="12240" w:h="15840"/>
      <w:pgMar w:top="1530" w:right="90" w:bottom="1440" w:left="1440" w:header="113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AA268" w14:textId="77777777" w:rsidR="001C6457" w:rsidRDefault="001C6457" w:rsidP="001F0663">
      <w:pPr>
        <w:spacing w:after="0" w:line="240" w:lineRule="auto"/>
      </w:pPr>
      <w:r>
        <w:separator/>
      </w:r>
    </w:p>
  </w:endnote>
  <w:endnote w:type="continuationSeparator" w:id="0">
    <w:p w14:paraId="63402A60" w14:textId="77777777" w:rsidR="001C6457" w:rsidRDefault="001C6457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6666A1" w14:textId="77777777" w:rsidR="001C6457" w:rsidRDefault="001C6457" w:rsidP="001F0663">
      <w:pPr>
        <w:spacing w:after="0" w:line="240" w:lineRule="auto"/>
      </w:pPr>
      <w:r>
        <w:separator/>
      </w:r>
    </w:p>
  </w:footnote>
  <w:footnote w:type="continuationSeparator" w:id="0">
    <w:p w14:paraId="03301201" w14:textId="77777777" w:rsidR="001C6457" w:rsidRDefault="001C6457" w:rsidP="001F0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47105B2"/>
    <w:multiLevelType w:val="hybridMultilevel"/>
    <w:tmpl w:val="6EE6D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E1F03"/>
    <w:multiLevelType w:val="multilevel"/>
    <w:tmpl w:val="E8C2D77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543310"/>
    <w:multiLevelType w:val="multilevel"/>
    <w:tmpl w:val="4BF2EFD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0CE519E"/>
    <w:multiLevelType w:val="hybridMultilevel"/>
    <w:tmpl w:val="04EE8910"/>
    <w:lvl w:ilvl="0" w:tplc="68F2724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D05B4F"/>
    <w:multiLevelType w:val="hybridMultilevel"/>
    <w:tmpl w:val="C1C072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E35F1C"/>
    <w:multiLevelType w:val="hybridMultilevel"/>
    <w:tmpl w:val="1EB08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FA6953"/>
    <w:multiLevelType w:val="hybridMultilevel"/>
    <w:tmpl w:val="C2C47C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A92BB3"/>
    <w:multiLevelType w:val="multilevel"/>
    <w:tmpl w:val="57560C3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 w15:restartNumberingAfterBreak="0">
    <w:nsid w:val="30BC6A27"/>
    <w:multiLevelType w:val="multilevel"/>
    <w:tmpl w:val="4514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CE792D"/>
    <w:multiLevelType w:val="hybridMultilevel"/>
    <w:tmpl w:val="23F26B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E81A7A"/>
    <w:multiLevelType w:val="hybridMultilevel"/>
    <w:tmpl w:val="E3C8F1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1798B"/>
    <w:multiLevelType w:val="hybridMultilevel"/>
    <w:tmpl w:val="EF949A7E"/>
    <w:lvl w:ilvl="0" w:tplc="AE3A9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B52673"/>
    <w:multiLevelType w:val="multilevel"/>
    <w:tmpl w:val="8EEEBB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9" w15:restartNumberingAfterBreak="0">
    <w:nsid w:val="558F227E"/>
    <w:multiLevelType w:val="hybridMultilevel"/>
    <w:tmpl w:val="3E1E8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C47EBA"/>
    <w:multiLevelType w:val="multilevel"/>
    <w:tmpl w:val="150A9B2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505572"/>
    <w:multiLevelType w:val="hybridMultilevel"/>
    <w:tmpl w:val="9B9A01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E229B8"/>
    <w:multiLevelType w:val="hybridMultilevel"/>
    <w:tmpl w:val="50F656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26DC4"/>
    <w:multiLevelType w:val="multilevel"/>
    <w:tmpl w:val="92345232"/>
    <w:lvl w:ilvl="0">
      <w:start w:val="1"/>
      <w:numFmt w:val="decimal"/>
      <w:lvlText w:val="%1."/>
      <w:lvlJc w:val="left"/>
      <w:pPr>
        <w:ind w:left="768" w:hanging="181"/>
      </w:pPr>
      <w:rPr>
        <w:rFonts w:ascii="Times New Roman" w:eastAsia="Times New Roman" w:hAnsi="Times New Roman" w:cs="Times New Roman"/>
        <w:b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ind w:left="1488" w:hanging="360"/>
      </w:pPr>
      <w:rPr>
        <w:rFonts w:ascii="Times New Roman" w:eastAsia="Times New Roman" w:hAnsi="Times New Roman" w:cs="Times New Roman"/>
        <w:b/>
        <w:sz w:val="24"/>
        <w:szCs w:val="24"/>
        <w:vertAlign w:val="baseline"/>
      </w:rPr>
    </w:lvl>
    <w:lvl w:ilvl="2">
      <w:numFmt w:val="bullet"/>
      <w:lvlText w:val="•"/>
      <w:lvlJc w:val="left"/>
      <w:pPr>
        <w:ind w:left="2425" w:hanging="360"/>
      </w:pPr>
      <w:rPr>
        <w:vertAlign w:val="baseline"/>
      </w:rPr>
    </w:lvl>
    <w:lvl w:ilvl="3">
      <w:numFmt w:val="bullet"/>
      <w:lvlText w:val="•"/>
      <w:lvlJc w:val="left"/>
      <w:pPr>
        <w:ind w:left="3370" w:hanging="360"/>
      </w:pPr>
      <w:rPr>
        <w:vertAlign w:val="baseline"/>
      </w:rPr>
    </w:lvl>
    <w:lvl w:ilvl="4">
      <w:numFmt w:val="bullet"/>
      <w:lvlText w:val="•"/>
      <w:lvlJc w:val="left"/>
      <w:pPr>
        <w:ind w:left="4315" w:hanging="360"/>
      </w:pPr>
      <w:rPr>
        <w:vertAlign w:val="baseline"/>
      </w:rPr>
    </w:lvl>
    <w:lvl w:ilvl="5">
      <w:numFmt w:val="bullet"/>
      <w:lvlText w:val="•"/>
      <w:lvlJc w:val="left"/>
      <w:pPr>
        <w:ind w:left="5260" w:hanging="360"/>
      </w:pPr>
      <w:rPr>
        <w:vertAlign w:val="baseline"/>
      </w:rPr>
    </w:lvl>
    <w:lvl w:ilvl="6">
      <w:numFmt w:val="bullet"/>
      <w:lvlText w:val="•"/>
      <w:lvlJc w:val="left"/>
      <w:pPr>
        <w:ind w:left="6205" w:hanging="360"/>
      </w:pPr>
      <w:rPr>
        <w:vertAlign w:val="baseline"/>
      </w:rPr>
    </w:lvl>
    <w:lvl w:ilvl="7">
      <w:numFmt w:val="bullet"/>
      <w:lvlText w:val="•"/>
      <w:lvlJc w:val="left"/>
      <w:pPr>
        <w:ind w:left="7150" w:hanging="360"/>
      </w:pPr>
      <w:rPr>
        <w:vertAlign w:val="baseline"/>
      </w:rPr>
    </w:lvl>
    <w:lvl w:ilvl="8">
      <w:numFmt w:val="bullet"/>
      <w:lvlText w:val="•"/>
      <w:lvlJc w:val="left"/>
      <w:pPr>
        <w:ind w:left="8096" w:hanging="360"/>
      </w:pPr>
      <w:rPr>
        <w:vertAlign w:val="baseline"/>
      </w:rPr>
    </w:lvl>
  </w:abstractNum>
  <w:abstractNum w:abstractNumId="35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415C5E"/>
    <w:multiLevelType w:val="hybridMultilevel"/>
    <w:tmpl w:val="F0EAC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8" w15:restartNumberingAfterBreak="0">
    <w:nsid w:val="78BD2DB8"/>
    <w:multiLevelType w:val="hybridMultilevel"/>
    <w:tmpl w:val="36641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7A660B"/>
    <w:multiLevelType w:val="hybridMultilevel"/>
    <w:tmpl w:val="F0EAC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202415"/>
    <w:multiLevelType w:val="multilevel"/>
    <w:tmpl w:val="E7E62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42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97739">
    <w:abstractNumId w:val="9"/>
  </w:num>
  <w:num w:numId="2" w16cid:durableId="931859885">
    <w:abstractNumId w:val="42"/>
  </w:num>
  <w:num w:numId="3" w16cid:durableId="597980892">
    <w:abstractNumId w:val="37"/>
  </w:num>
  <w:num w:numId="4" w16cid:durableId="860558481">
    <w:abstractNumId w:val="14"/>
  </w:num>
  <w:num w:numId="5" w16cid:durableId="1446659149">
    <w:abstractNumId w:val="16"/>
  </w:num>
  <w:num w:numId="6" w16cid:durableId="1726879015">
    <w:abstractNumId w:val="0"/>
    <w:lvlOverride w:ilvl="0">
      <w:startOverride w:val="1"/>
    </w:lvlOverride>
  </w:num>
  <w:num w:numId="7" w16cid:durableId="597642384">
    <w:abstractNumId w:val="1"/>
  </w:num>
  <w:num w:numId="8" w16cid:durableId="1332637040">
    <w:abstractNumId w:val="3"/>
  </w:num>
  <w:num w:numId="9" w16cid:durableId="1397321358">
    <w:abstractNumId w:val="4"/>
  </w:num>
  <w:num w:numId="10" w16cid:durableId="1045645345">
    <w:abstractNumId w:val="18"/>
  </w:num>
  <w:num w:numId="11" w16cid:durableId="937130934">
    <w:abstractNumId w:val="15"/>
  </w:num>
  <w:num w:numId="12" w16cid:durableId="1993949634">
    <w:abstractNumId w:val="13"/>
  </w:num>
  <w:num w:numId="13" w16cid:durableId="190654037">
    <w:abstractNumId w:val="26"/>
  </w:num>
  <w:num w:numId="14" w16cid:durableId="411204385">
    <w:abstractNumId w:val="2"/>
  </w:num>
  <w:num w:numId="15" w16cid:durableId="2014405776">
    <w:abstractNumId w:val="20"/>
  </w:num>
  <w:num w:numId="16" w16cid:durableId="1884518266">
    <w:abstractNumId w:val="35"/>
  </w:num>
  <w:num w:numId="17" w16cid:durableId="719281644">
    <w:abstractNumId w:val="40"/>
  </w:num>
  <w:num w:numId="18" w16cid:durableId="2091653622">
    <w:abstractNumId w:val="8"/>
  </w:num>
  <w:num w:numId="19" w16cid:durableId="456796850">
    <w:abstractNumId w:val="23"/>
  </w:num>
  <w:num w:numId="20" w16cid:durableId="183132290">
    <w:abstractNumId w:val="5"/>
  </w:num>
  <w:num w:numId="21" w16cid:durableId="1777866107">
    <w:abstractNumId w:val="32"/>
  </w:num>
  <w:num w:numId="22" w16cid:durableId="807940598">
    <w:abstractNumId w:val="38"/>
  </w:num>
  <w:num w:numId="23" w16cid:durableId="30888476">
    <w:abstractNumId w:val="24"/>
  </w:num>
  <w:num w:numId="24" w16cid:durableId="1276519080">
    <w:abstractNumId w:val="11"/>
  </w:num>
  <w:num w:numId="25" w16cid:durableId="1135834867">
    <w:abstractNumId w:val="17"/>
  </w:num>
  <w:num w:numId="26" w16cid:durableId="1465806126">
    <w:abstractNumId w:val="29"/>
  </w:num>
  <w:num w:numId="27" w16cid:durableId="1246181482">
    <w:abstractNumId w:val="27"/>
  </w:num>
  <w:num w:numId="28" w16cid:durableId="1369992859">
    <w:abstractNumId w:val="39"/>
  </w:num>
  <w:num w:numId="29" w16cid:durableId="11298342">
    <w:abstractNumId w:val="31"/>
  </w:num>
  <w:num w:numId="30" w16cid:durableId="1346126252">
    <w:abstractNumId w:val="6"/>
  </w:num>
  <w:num w:numId="31" w16cid:durableId="2118671760">
    <w:abstractNumId w:val="36"/>
  </w:num>
  <w:num w:numId="32" w16cid:durableId="345013529">
    <w:abstractNumId w:val="28"/>
  </w:num>
  <w:num w:numId="33" w16cid:durableId="957878300">
    <w:abstractNumId w:val="41"/>
  </w:num>
  <w:num w:numId="34" w16cid:durableId="414976904">
    <w:abstractNumId w:val="30"/>
  </w:num>
  <w:num w:numId="35" w16cid:durableId="390008540">
    <w:abstractNumId w:val="10"/>
  </w:num>
  <w:num w:numId="36" w16cid:durableId="602297552">
    <w:abstractNumId w:val="21"/>
  </w:num>
  <w:num w:numId="37" w16cid:durableId="1928154723">
    <w:abstractNumId w:val="7"/>
  </w:num>
  <w:num w:numId="38" w16cid:durableId="597373829">
    <w:abstractNumId w:val="34"/>
  </w:num>
  <w:num w:numId="39" w16cid:durableId="675041271">
    <w:abstractNumId w:val="33"/>
  </w:num>
  <w:num w:numId="40" w16cid:durableId="2011982318">
    <w:abstractNumId w:val="12"/>
  </w:num>
  <w:num w:numId="41" w16cid:durableId="1302230688">
    <w:abstractNumId w:val="19"/>
  </w:num>
  <w:num w:numId="42" w16cid:durableId="1060860357">
    <w:abstractNumId w:val="22"/>
  </w:num>
  <w:num w:numId="43" w16cid:durableId="1654129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FB3"/>
    <w:rsid w:val="000121B7"/>
    <w:rsid w:val="0001388A"/>
    <w:rsid w:val="0002741B"/>
    <w:rsid w:val="00032372"/>
    <w:rsid w:val="00037C1A"/>
    <w:rsid w:val="00042944"/>
    <w:rsid w:val="00061C67"/>
    <w:rsid w:val="00082E39"/>
    <w:rsid w:val="000966A6"/>
    <w:rsid w:val="000A2923"/>
    <w:rsid w:val="000B0D21"/>
    <w:rsid w:val="000B1195"/>
    <w:rsid w:val="000C300A"/>
    <w:rsid w:val="000C675B"/>
    <w:rsid w:val="000D4A0C"/>
    <w:rsid w:val="000F561B"/>
    <w:rsid w:val="001137FC"/>
    <w:rsid w:val="00114FC0"/>
    <w:rsid w:val="00120837"/>
    <w:rsid w:val="00140735"/>
    <w:rsid w:val="001A7C25"/>
    <w:rsid w:val="001B149D"/>
    <w:rsid w:val="001C14C7"/>
    <w:rsid w:val="001C6457"/>
    <w:rsid w:val="001D6337"/>
    <w:rsid w:val="001D756A"/>
    <w:rsid w:val="001E069D"/>
    <w:rsid w:val="001E1C6B"/>
    <w:rsid w:val="001F0663"/>
    <w:rsid w:val="0020127C"/>
    <w:rsid w:val="002040B3"/>
    <w:rsid w:val="002121AB"/>
    <w:rsid w:val="0021562E"/>
    <w:rsid w:val="00287B92"/>
    <w:rsid w:val="002915D6"/>
    <w:rsid w:val="00292295"/>
    <w:rsid w:val="002A50A1"/>
    <w:rsid w:val="002A5E02"/>
    <w:rsid w:val="002B3BFD"/>
    <w:rsid w:val="002B5131"/>
    <w:rsid w:val="002B72B6"/>
    <w:rsid w:val="002C58CE"/>
    <w:rsid w:val="002C5C34"/>
    <w:rsid w:val="002C5C42"/>
    <w:rsid w:val="00312C08"/>
    <w:rsid w:val="00323B28"/>
    <w:rsid w:val="00323EE9"/>
    <w:rsid w:val="003374FC"/>
    <w:rsid w:val="003415F8"/>
    <w:rsid w:val="00357D76"/>
    <w:rsid w:val="0036368C"/>
    <w:rsid w:val="00363A4F"/>
    <w:rsid w:val="00364C90"/>
    <w:rsid w:val="00381252"/>
    <w:rsid w:val="00381C66"/>
    <w:rsid w:val="003A232F"/>
    <w:rsid w:val="003B204E"/>
    <w:rsid w:val="003B7A9A"/>
    <w:rsid w:val="003C24F6"/>
    <w:rsid w:val="003D3F4A"/>
    <w:rsid w:val="003E6A19"/>
    <w:rsid w:val="003E7468"/>
    <w:rsid w:val="003F09DD"/>
    <w:rsid w:val="004002E8"/>
    <w:rsid w:val="00415574"/>
    <w:rsid w:val="0044354F"/>
    <w:rsid w:val="00457EE0"/>
    <w:rsid w:val="00474C7C"/>
    <w:rsid w:val="0047699F"/>
    <w:rsid w:val="00477855"/>
    <w:rsid w:val="004820FE"/>
    <w:rsid w:val="00484BC4"/>
    <w:rsid w:val="00486834"/>
    <w:rsid w:val="00497553"/>
    <w:rsid w:val="004C5883"/>
    <w:rsid w:val="004D56EF"/>
    <w:rsid w:val="00502246"/>
    <w:rsid w:val="00514FC1"/>
    <w:rsid w:val="00531FD5"/>
    <w:rsid w:val="00543591"/>
    <w:rsid w:val="005643F3"/>
    <w:rsid w:val="00566E24"/>
    <w:rsid w:val="0057256E"/>
    <w:rsid w:val="005B7174"/>
    <w:rsid w:val="005C3A6A"/>
    <w:rsid w:val="005F3A9E"/>
    <w:rsid w:val="0064317B"/>
    <w:rsid w:val="00644C2C"/>
    <w:rsid w:val="00651621"/>
    <w:rsid w:val="00651FBA"/>
    <w:rsid w:val="00665605"/>
    <w:rsid w:val="00667060"/>
    <w:rsid w:val="00683177"/>
    <w:rsid w:val="00683C7E"/>
    <w:rsid w:val="00686E52"/>
    <w:rsid w:val="00690958"/>
    <w:rsid w:val="00694987"/>
    <w:rsid w:val="006A120E"/>
    <w:rsid w:val="006B19CB"/>
    <w:rsid w:val="006C5282"/>
    <w:rsid w:val="006C6AA2"/>
    <w:rsid w:val="006D2454"/>
    <w:rsid w:val="006D559F"/>
    <w:rsid w:val="006D651E"/>
    <w:rsid w:val="006F065C"/>
    <w:rsid w:val="00700A17"/>
    <w:rsid w:val="00707DC1"/>
    <w:rsid w:val="007167FA"/>
    <w:rsid w:val="00731FDC"/>
    <w:rsid w:val="00734C04"/>
    <w:rsid w:val="00744354"/>
    <w:rsid w:val="007569F1"/>
    <w:rsid w:val="007609F2"/>
    <w:rsid w:val="00763F56"/>
    <w:rsid w:val="00764328"/>
    <w:rsid w:val="00796CC5"/>
    <w:rsid w:val="007D0B10"/>
    <w:rsid w:val="007E6CED"/>
    <w:rsid w:val="00800FEE"/>
    <w:rsid w:val="00814442"/>
    <w:rsid w:val="008161AA"/>
    <w:rsid w:val="00817323"/>
    <w:rsid w:val="0083020D"/>
    <w:rsid w:val="0085446A"/>
    <w:rsid w:val="00860A74"/>
    <w:rsid w:val="00861D21"/>
    <w:rsid w:val="00862904"/>
    <w:rsid w:val="008738A7"/>
    <w:rsid w:val="00876667"/>
    <w:rsid w:val="008A34EB"/>
    <w:rsid w:val="008A59AC"/>
    <w:rsid w:val="008B20EA"/>
    <w:rsid w:val="008C2AA7"/>
    <w:rsid w:val="008C67F3"/>
    <w:rsid w:val="008D7F83"/>
    <w:rsid w:val="008E6AF0"/>
    <w:rsid w:val="008E7DC4"/>
    <w:rsid w:val="008F7913"/>
    <w:rsid w:val="00904614"/>
    <w:rsid w:val="00913965"/>
    <w:rsid w:val="00917D92"/>
    <w:rsid w:val="00921FEA"/>
    <w:rsid w:val="00926837"/>
    <w:rsid w:val="00927145"/>
    <w:rsid w:val="009432C3"/>
    <w:rsid w:val="00950AC9"/>
    <w:rsid w:val="00951F37"/>
    <w:rsid w:val="0095210E"/>
    <w:rsid w:val="0096615C"/>
    <w:rsid w:val="00973D50"/>
    <w:rsid w:val="009742D2"/>
    <w:rsid w:val="00975FF2"/>
    <w:rsid w:val="009772A1"/>
    <w:rsid w:val="00990D4E"/>
    <w:rsid w:val="009A49AB"/>
    <w:rsid w:val="009B3AD5"/>
    <w:rsid w:val="009C6209"/>
    <w:rsid w:val="00A00E0D"/>
    <w:rsid w:val="00A033B8"/>
    <w:rsid w:val="00A1678F"/>
    <w:rsid w:val="00A17749"/>
    <w:rsid w:val="00A234D5"/>
    <w:rsid w:val="00A25C5E"/>
    <w:rsid w:val="00A26ED0"/>
    <w:rsid w:val="00A659F9"/>
    <w:rsid w:val="00A77CF8"/>
    <w:rsid w:val="00A77F79"/>
    <w:rsid w:val="00A83FB3"/>
    <w:rsid w:val="00A90B31"/>
    <w:rsid w:val="00A9262C"/>
    <w:rsid w:val="00A940EA"/>
    <w:rsid w:val="00AA0DE5"/>
    <w:rsid w:val="00AA1F5A"/>
    <w:rsid w:val="00AA54E6"/>
    <w:rsid w:val="00AA6CFF"/>
    <w:rsid w:val="00AB187C"/>
    <w:rsid w:val="00AD7207"/>
    <w:rsid w:val="00AF5666"/>
    <w:rsid w:val="00B35153"/>
    <w:rsid w:val="00B45203"/>
    <w:rsid w:val="00B566C6"/>
    <w:rsid w:val="00B64843"/>
    <w:rsid w:val="00B66BDD"/>
    <w:rsid w:val="00B72A51"/>
    <w:rsid w:val="00B87510"/>
    <w:rsid w:val="00BA17A0"/>
    <w:rsid w:val="00BB2703"/>
    <w:rsid w:val="00BB27F6"/>
    <w:rsid w:val="00BB7342"/>
    <w:rsid w:val="00BC4A08"/>
    <w:rsid w:val="00C01C11"/>
    <w:rsid w:val="00C13B0F"/>
    <w:rsid w:val="00C2052E"/>
    <w:rsid w:val="00C27013"/>
    <w:rsid w:val="00C270B4"/>
    <w:rsid w:val="00C50B40"/>
    <w:rsid w:val="00C65FBB"/>
    <w:rsid w:val="00C85E28"/>
    <w:rsid w:val="00C91CA0"/>
    <w:rsid w:val="00C94493"/>
    <w:rsid w:val="00CA0593"/>
    <w:rsid w:val="00CB6C45"/>
    <w:rsid w:val="00CD4A68"/>
    <w:rsid w:val="00CD66B3"/>
    <w:rsid w:val="00CF031D"/>
    <w:rsid w:val="00D05EEA"/>
    <w:rsid w:val="00D4729E"/>
    <w:rsid w:val="00D647BA"/>
    <w:rsid w:val="00D66DC9"/>
    <w:rsid w:val="00D67056"/>
    <w:rsid w:val="00D67E5E"/>
    <w:rsid w:val="00D728EE"/>
    <w:rsid w:val="00D74EC3"/>
    <w:rsid w:val="00D851F1"/>
    <w:rsid w:val="00D90DC2"/>
    <w:rsid w:val="00D93EA1"/>
    <w:rsid w:val="00D94CE1"/>
    <w:rsid w:val="00D9521C"/>
    <w:rsid w:val="00DB6B69"/>
    <w:rsid w:val="00DB7C7E"/>
    <w:rsid w:val="00DC688B"/>
    <w:rsid w:val="00DF1F07"/>
    <w:rsid w:val="00DF2A1F"/>
    <w:rsid w:val="00DF4713"/>
    <w:rsid w:val="00E01CD7"/>
    <w:rsid w:val="00E25B8D"/>
    <w:rsid w:val="00E40D02"/>
    <w:rsid w:val="00E410D2"/>
    <w:rsid w:val="00E6611E"/>
    <w:rsid w:val="00E7256E"/>
    <w:rsid w:val="00E72575"/>
    <w:rsid w:val="00EA7DD6"/>
    <w:rsid w:val="00EB07EB"/>
    <w:rsid w:val="00EE59A2"/>
    <w:rsid w:val="00F061A3"/>
    <w:rsid w:val="00F1491C"/>
    <w:rsid w:val="00F14B23"/>
    <w:rsid w:val="00F20D4F"/>
    <w:rsid w:val="00F267A8"/>
    <w:rsid w:val="00F43E6E"/>
    <w:rsid w:val="00F53353"/>
    <w:rsid w:val="00F63C8F"/>
    <w:rsid w:val="00F650F7"/>
    <w:rsid w:val="00F76925"/>
    <w:rsid w:val="00F95A30"/>
    <w:rsid w:val="00F95E97"/>
    <w:rsid w:val="00FA399E"/>
    <w:rsid w:val="00FC0B49"/>
    <w:rsid w:val="00FD64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67E9A"/>
  <w15:docId w15:val="{16711E25-3B36-4C2B-920F-48A2482D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WW8Num3ztrue">
    <w:name w:val="WW8Num3ztrue"/>
    <w:rsid w:val="00037C1A"/>
    <w:rPr>
      <w:w w:val="100"/>
      <w:position w:val="-1"/>
      <w:effect w:val="none"/>
      <w:vertAlign w:val="baseline"/>
      <w:cs w:val="0"/>
      <w:em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97D89-8569-412F-88ED-BA0EE9D5D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7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ketaki mahajan</cp:lastModifiedBy>
  <cp:revision>63</cp:revision>
  <dcterms:created xsi:type="dcterms:W3CDTF">2023-07-15T19:19:00Z</dcterms:created>
  <dcterms:modified xsi:type="dcterms:W3CDTF">2025-04-28T12:23:00Z</dcterms:modified>
</cp:coreProperties>
</file>